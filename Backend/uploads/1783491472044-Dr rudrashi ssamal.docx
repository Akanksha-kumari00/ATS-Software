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W w:w="0" w:type="auto"/>
        <w:tblLayout w:type="fixed"/>
        <w:tblLook w:val="0000"/>
      </w:tblPr>
      <w:tblGrid>
        <w:gridCol w:w="2808"/>
        <w:gridCol w:w="6120"/>
        <w:gridCol w:w="2088"/>
      </w:tblGrid>
      <w:tr w:rsidR="000A5B17">
        <w:trPr>
          <w:trHeight w:val="432"/>
        </w:trPr>
        <w:tc>
          <w:tcPr>
            <w:tcW w:w="2808" w:type="dxa"/>
            <w:shd w:val="clear" w:color="auto" w:fill="auto"/>
            <w:vAlign w:val="center"/>
          </w:tcPr>
          <w:p w:rsidR="00914B99" w:rsidRDefault="00914B99"/>
          <w:p w:rsidR="00914B99" w:rsidRDefault="00914B99">
            <w:pPr>
              <w:rPr>
                <w:sz w:val="28"/>
                <w:szCs w:val="28"/>
              </w:rPr>
            </w:pPr>
          </w:p>
        </w:tc>
        <w:tc>
          <w:tcPr>
            <w:tcW w:w="6120" w:type="dxa"/>
            <w:shd w:val="clear" w:color="auto" w:fill="auto"/>
            <w:vAlign w:val="center"/>
          </w:tcPr>
          <w:p w:rsidR="00914B99" w:rsidRDefault="00D067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Curriculum vitae</w:t>
            </w:r>
          </w:p>
          <w:p w:rsidR="00914B99" w:rsidRDefault="00914B99">
            <w:pPr>
              <w:rPr>
                <w:sz w:val="28"/>
                <w:szCs w:val="28"/>
              </w:rPr>
            </w:pPr>
          </w:p>
        </w:tc>
        <w:tc>
          <w:tcPr>
            <w:tcW w:w="2088" w:type="dxa"/>
            <w:vMerge w:val="restart"/>
            <w:shd w:val="clear" w:color="auto" w:fill="auto"/>
            <w:vAlign w:val="center"/>
          </w:tcPr>
          <w:p w:rsidR="00914B99" w:rsidRDefault="00914B99">
            <w:pPr>
              <w:snapToGrid w:val="0"/>
              <w:jc w:val="center"/>
            </w:pPr>
          </w:p>
        </w:tc>
      </w:tr>
      <w:tr w:rsidR="000A5B17" w:rsidTr="009C2F06">
        <w:trPr>
          <w:trHeight w:val="522"/>
        </w:trPr>
        <w:tc>
          <w:tcPr>
            <w:tcW w:w="2808" w:type="dxa"/>
            <w:shd w:val="clear" w:color="auto" w:fill="auto"/>
            <w:vAlign w:val="center"/>
          </w:tcPr>
          <w:p w:rsidR="00914B99" w:rsidRDefault="00D067B3" w:rsidP="006E3ECC">
            <w:pPr>
              <w:jc w:val="both"/>
            </w:pPr>
            <w:r>
              <w:t>Name of the Candidate:</w:t>
            </w:r>
          </w:p>
        </w:tc>
        <w:tc>
          <w:tcPr>
            <w:tcW w:w="6120" w:type="dxa"/>
            <w:shd w:val="clear" w:color="auto" w:fill="auto"/>
            <w:vAlign w:val="center"/>
          </w:tcPr>
          <w:p w:rsidR="00914B99" w:rsidRDefault="00D067B3" w:rsidP="009E3A53">
            <w:r>
              <w:t>DR</w:t>
            </w:r>
            <w:r w:rsidR="006E3ECC">
              <w:t>.</w:t>
            </w:r>
            <w:r w:rsidR="009E1DC8">
              <w:t>RUDRASHIS SAMAL</w:t>
            </w:r>
          </w:p>
        </w:tc>
        <w:tc>
          <w:tcPr>
            <w:tcW w:w="2088" w:type="dxa"/>
            <w:vMerge/>
            <w:shd w:val="clear" w:color="auto" w:fill="auto"/>
            <w:vAlign w:val="center"/>
          </w:tcPr>
          <w:p w:rsidR="00914B99" w:rsidRDefault="00914B99">
            <w:pPr>
              <w:snapToGrid w:val="0"/>
              <w:jc w:val="center"/>
            </w:pPr>
          </w:p>
        </w:tc>
      </w:tr>
      <w:tr w:rsidR="000A5B17" w:rsidTr="009C2F06">
        <w:trPr>
          <w:trHeight w:val="900"/>
        </w:trPr>
        <w:tc>
          <w:tcPr>
            <w:tcW w:w="2808" w:type="dxa"/>
            <w:shd w:val="clear" w:color="auto" w:fill="auto"/>
            <w:vAlign w:val="center"/>
          </w:tcPr>
          <w:p w:rsidR="00914B99" w:rsidRDefault="00D067B3" w:rsidP="006E3ECC">
            <w:pPr>
              <w:jc w:val="both"/>
            </w:pPr>
            <w:r>
              <w:t>Applied Specialty:</w:t>
            </w:r>
          </w:p>
        </w:tc>
        <w:tc>
          <w:tcPr>
            <w:tcW w:w="6120" w:type="dxa"/>
            <w:shd w:val="clear" w:color="auto" w:fill="auto"/>
            <w:vAlign w:val="center"/>
          </w:tcPr>
          <w:p w:rsidR="009C2F06" w:rsidRDefault="009C2F06"/>
          <w:p w:rsidR="009C2F06" w:rsidRDefault="00D067B3">
            <w:r>
              <w:t>NEPHROLOGY</w:t>
            </w:r>
          </w:p>
          <w:p w:rsidR="009C2F06" w:rsidRDefault="009C2F06"/>
        </w:tc>
        <w:tc>
          <w:tcPr>
            <w:tcW w:w="2088" w:type="dxa"/>
            <w:vMerge/>
            <w:shd w:val="clear" w:color="auto" w:fill="auto"/>
            <w:vAlign w:val="center"/>
          </w:tcPr>
          <w:p w:rsidR="00914B99" w:rsidRDefault="00914B99">
            <w:pPr>
              <w:snapToGrid w:val="0"/>
              <w:jc w:val="center"/>
            </w:pPr>
          </w:p>
        </w:tc>
      </w:tr>
      <w:tr w:rsidR="000A5B17">
        <w:trPr>
          <w:trHeight w:val="432"/>
        </w:trPr>
        <w:tc>
          <w:tcPr>
            <w:tcW w:w="8928" w:type="dxa"/>
            <w:gridSpan w:val="2"/>
            <w:shd w:val="clear" w:color="auto" w:fill="C0C0C0"/>
            <w:vAlign w:val="center"/>
          </w:tcPr>
          <w:p w:rsidR="00914B99" w:rsidRDefault="00D067B3">
            <w:r>
              <w:t>PERSONAL DATA</w:t>
            </w:r>
          </w:p>
        </w:tc>
        <w:tc>
          <w:tcPr>
            <w:tcW w:w="2088" w:type="dxa"/>
            <w:vMerge/>
            <w:shd w:val="clear" w:color="auto" w:fill="C0C0C0"/>
            <w:vAlign w:val="center"/>
          </w:tcPr>
          <w:p w:rsidR="00914B99" w:rsidRDefault="00914B99">
            <w:pPr>
              <w:snapToGrid w:val="0"/>
              <w:jc w:val="center"/>
            </w:pPr>
          </w:p>
        </w:tc>
      </w:tr>
    </w:tbl>
    <w:p w:rsidR="00914B99" w:rsidRDefault="00914B99"/>
    <w:tbl>
      <w:tblPr>
        <w:tblW w:w="0" w:type="auto"/>
        <w:tblInd w:w="-5" w:type="dxa"/>
        <w:tblLayout w:type="fixed"/>
        <w:tblLook w:val="0000"/>
      </w:tblPr>
      <w:tblGrid>
        <w:gridCol w:w="1903"/>
        <w:gridCol w:w="3605"/>
        <w:gridCol w:w="370"/>
      </w:tblGrid>
      <w:tr w:rsidR="000A5B17">
        <w:trPr>
          <w:trHeight w:val="285"/>
        </w:trPr>
        <w:tc>
          <w:tcPr>
            <w:tcW w:w="19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pPr>
              <w:jc w:val="right"/>
            </w:pPr>
            <w:r>
              <w:t>Date of Birth</w:t>
            </w:r>
          </w:p>
        </w:tc>
        <w:tc>
          <w:tcPr>
            <w:tcW w:w="36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 w:rsidP="009E3A53">
            <w:r>
              <w:t>15/04</w:t>
            </w:r>
            <w:r w:rsidR="00745A60">
              <w:t>/198</w:t>
            </w:r>
            <w:r w:rsidR="000A3A0A">
              <w:t>1</w:t>
            </w:r>
          </w:p>
        </w:tc>
        <w:tc>
          <w:tcPr>
            <w:tcW w:w="3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0C0C0"/>
          </w:tcPr>
          <w:p w:rsidR="00914B99" w:rsidRDefault="00914B99">
            <w:pPr>
              <w:snapToGrid w:val="0"/>
            </w:pPr>
          </w:p>
        </w:tc>
      </w:tr>
      <w:tr w:rsidR="000A5B17">
        <w:trPr>
          <w:trHeight w:val="285"/>
        </w:trPr>
        <w:tc>
          <w:tcPr>
            <w:tcW w:w="19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pPr>
              <w:jc w:val="right"/>
            </w:pPr>
            <w:r>
              <w:t>Gender</w:t>
            </w:r>
          </w:p>
        </w:tc>
        <w:tc>
          <w:tcPr>
            <w:tcW w:w="36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r>
              <w:t>Male</w:t>
            </w:r>
          </w:p>
        </w:tc>
        <w:tc>
          <w:tcPr>
            <w:tcW w:w="3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0C0C0"/>
          </w:tcPr>
          <w:p w:rsidR="00914B99" w:rsidRDefault="00914B99">
            <w:pPr>
              <w:snapToGrid w:val="0"/>
            </w:pPr>
          </w:p>
        </w:tc>
      </w:tr>
      <w:tr w:rsidR="000A5B17">
        <w:trPr>
          <w:trHeight w:val="285"/>
        </w:trPr>
        <w:tc>
          <w:tcPr>
            <w:tcW w:w="19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pPr>
              <w:jc w:val="right"/>
            </w:pPr>
            <w:r>
              <w:t>Marital Status</w:t>
            </w:r>
          </w:p>
        </w:tc>
        <w:tc>
          <w:tcPr>
            <w:tcW w:w="360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r>
              <w:t>Married</w:t>
            </w:r>
          </w:p>
        </w:tc>
        <w:tc>
          <w:tcPr>
            <w:tcW w:w="37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0C0C0"/>
          </w:tcPr>
          <w:p w:rsidR="00914B99" w:rsidRDefault="00914B99">
            <w:pPr>
              <w:snapToGrid w:val="0"/>
            </w:pPr>
          </w:p>
        </w:tc>
      </w:tr>
    </w:tbl>
    <w:p w:rsidR="00914B99" w:rsidRDefault="00914B99"/>
    <w:p w:rsidR="009C2F06" w:rsidRDefault="009C2F06"/>
    <w:tbl>
      <w:tblPr>
        <w:tblW w:w="11026" w:type="dxa"/>
        <w:tblInd w:w="-5" w:type="dxa"/>
        <w:tblLayout w:type="fixed"/>
        <w:tblLook w:val="0000"/>
      </w:tblPr>
      <w:tblGrid>
        <w:gridCol w:w="1728"/>
        <w:gridCol w:w="3420"/>
        <w:gridCol w:w="1800"/>
        <w:gridCol w:w="4078"/>
      </w:tblGrid>
      <w:tr w:rsidR="000A5B17" w:rsidTr="001B1C89">
        <w:tc>
          <w:tcPr>
            <w:tcW w:w="11026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0C0C0"/>
          </w:tcPr>
          <w:p w:rsidR="00914B99" w:rsidRDefault="00D067B3">
            <w:r>
              <w:t>Contact Details</w:t>
            </w:r>
          </w:p>
        </w:tc>
      </w:tr>
      <w:tr w:rsidR="000A5B17" w:rsidTr="001B1C89">
        <w:trPr>
          <w:trHeight w:val="575"/>
        </w:trPr>
        <w:tc>
          <w:tcPr>
            <w:tcW w:w="17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r>
              <w:t>Address:</w:t>
            </w:r>
          </w:p>
        </w:tc>
        <w:tc>
          <w:tcPr>
            <w:tcW w:w="9298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914B99" w:rsidRDefault="00D067B3" w:rsidP="00566455">
            <w:r>
              <w:t>FLAT E1,ODYSSEY APARTMENT,TULSIPUR</w:t>
            </w:r>
            <w:r w:rsidR="009E1DC8">
              <w:t xml:space="preserve"> CUTTACK  75300</w:t>
            </w:r>
            <w:r>
              <w:t>8</w:t>
            </w:r>
          </w:p>
        </w:tc>
      </w:tr>
      <w:tr w:rsidR="000A5B17" w:rsidTr="001B1C89">
        <w:trPr>
          <w:trHeight w:val="575"/>
        </w:trPr>
        <w:tc>
          <w:tcPr>
            <w:tcW w:w="17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r>
              <w:t>Address:</w:t>
            </w:r>
          </w:p>
          <w:p w:rsidR="00914B99" w:rsidRDefault="00D067B3">
            <w:r>
              <w:t>(Permanent)</w:t>
            </w:r>
          </w:p>
        </w:tc>
        <w:tc>
          <w:tcPr>
            <w:tcW w:w="9298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914B99" w:rsidRDefault="00D067B3" w:rsidP="009E3A53">
            <w:r>
              <w:t>C/O R C SAMAL NELIABAG BALASORE 756001 ORISSA</w:t>
            </w:r>
          </w:p>
        </w:tc>
      </w:tr>
      <w:tr w:rsidR="000A5B17" w:rsidTr="001B1C89">
        <w:tc>
          <w:tcPr>
            <w:tcW w:w="17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r>
              <w:t>Home Phone:</w:t>
            </w:r>
          </w:p>
        </w:tc>
        <w:tc>
          <w:tcPr>
            <w:tcW w:w="34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r>
              <w:t>(067</w:t>
            </w:r>
            <w:r w:rsidR="009E1DC8">
              <w:t>82) 262549</w:t>
            </w:r>
          </w:p>
        </w:tc>
        <w:tc>
          <w:tcPr>
            <w:tcW w:w="18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r>
              <w:t>Mobile Phone:</w:t>
            </w:r>
          </w:p>
        </w:tc>
        <w:tc>
          <w:tcPr>
            <w:tcW w:w="40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914B99" w:rsidRDefault="00D067B3" w:rsidP="009E3A53">
            <w:pPr>
              <w:jc w:val="both"/>
            </w:pPr>
            <w:r>
              <w:t>+91-</w:t>
            </w:r>
            <w:r w:rsidR="009E1DC8">
              <w:t>8895294170</w:t>
            </w:r>
          </w:p>
        </w:tc>
      </w:tr>
      <w:tr w:rsidR="000A5B17" w:rsidTr="001B1C89">
        <w:tc>
          <w:tcPr>
            <w:tcW w:w="172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914B99" w:rsidRDefault="00D067B3">
            <w:r>
              <w:t>Email ID:</w:t>
            </w:r>
          </w:p>
        </w:tc>
        <w:tc>
          <w:tcPr>
            <w:tcW w:w="9298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914B99" w:rsidRDefault="00D067B3" w:rsidP="009E3A53">
            <w:r>
              <w:t>rajsamal82@gmail.com</w:t>
            </w:r>
          </w:p>
        </w:tc>
      </w:tr>
    </w:tbl>
    <w:p w:rsidR="00914B99" w:rsidRDefault="00914B99"/>
    <w:p w:rsidR="009C2F06" w:rsidRDefault="009C2F06"/>
    <w:tbl>
      <w:tblPr>
        <w:tblW w:w="11088" w:type="dxa"/>
        <w:tblInd w:w="-5" w:type="dxa"/>
        <w:tblLayout w:type="fixed"/>
        <w:tblLook w:val="0000"/>
      </w:tblPr>
      <w:tblGrid>
        <w:gridCol w:w="2813"/>
        <w:gridCol w:w="2520"/>
        <w:gridCol w:w="2700"/>
        <w:gridCol w:w="1620"/>
        <w:gridCol w:w="1435"/>
      </w:tblGrid>
      <w:tr w:rsidR="000A5B17" w:rsidTr="009C2F06">
        <w:tc>
          <w:tcPr>
            <w:tcW w:w="9653" w:type="dxa"/>
            <w:gridSpan w:val="4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0C0C0"/>
          </w:tcPr>
          <w:p w:rsidR="003370EB" w:rsidRDefault="00D067B3">
            <w:r>
              <w:t>Educational Background</w:t>
            </w:r>
          </w:p>
        </w:tc>
        <w:tc>
          <w:tcPr>
            <w:tcW w:w="14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C0C0C0"/>
          </w:tcPr>
          <w:p w:rsidR="003370EB" w:rsidRDefault="003370EB"/>
        </w:tc>
      </w:tr>
      <w:tr w:rsidR="000A5B17" w:rsidTr="009C2F06">
        <w:tc>
          <w:tcPr>
            <w:tcW w:w="28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>
            <w:pPr>
              <w:jc w:val="center"/>
            </w:pPr>
            <w:r>
              <w:t>Course Name</w:t>
            </w:r>
          </w:p>
        </w:tc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>
            <w:pPr>
              <w:jc w:val="center"/>
            </w:pPr>
            <w:r>
              <w:t>College Name</w:t>
            </w:r>
          </w:p>
        </w:tc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>
            <w:pPr>
              <w:jc w:val="center"/>
            </w:pPr>
            <w:r>
              <w:t>Name of the University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3370EB" w:rsidRDefault="00D067B3">
            <w:pPr>
              <w:jc w:val="center"/>
            </w:pPr>
            <w:r>
              <w:t>Duration  of Study</w:t>
            </w:r>
          </w:p>
        </w:tc>
        <w:tc>
          <w:tcPr>
            <w:tcW w:w="14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3370EB" w:rsidRDefault="00D067B3">
            <w:pPr>
              <w:jc w:val="center"/>
            </w:pPr>
            <w:r>
              <w:t xml:space="preserve">Year </w:t>
            </w:r>
          </w:p>
        </w:tc>
      </w:tr>
      <w:tr w:rsidR="000A5B17" w:rsidTr="009C2F06">
        <w:tc>
          <w:tcPr>
            <w:tcW w:w="28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>
            <w:r>
              <w:t>MBBS</w:t>
            </w:r>
          </w:p>
        </w:tc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>
            <w:r>
              <w:t>S.C.B  Medical Co</w:t>
            </w:r>
            <w:r w:rsidR="00355C3F">
              <w:t xml:space="preserve">llege &amp;  Hospitals, Cuttack,  </w:t>
            </w:r>
            <w:proofErr w:type="spellStart"/>
            <w:r w:rsidR="00355C3F">
              <w:t>Odish</w:t>
            </w:r>
            <w:r>
              <w:t>a</w:t>
            </w:r>
            <w:proofErr w:type="spellEnd"/>
          </w:p>
        </w:tc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>
            <w:proofErr w:type="spellStart"/>
            <w:r>
              <w:t>Utkal</w:t>
            </w:r>
            <w:proofErr w:type="spellEnd"/>
            <w:r>
              <w:t xml:space="preserve">  </w:t>
            </w:r>
            <w:r w:rsidR="000E357B">
              <w:t>University, Bhubaneswar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3370EB" w:rsidRDefault="00D067B3">
            <w:r>
              <w:t>5years and 6 months.</w:t>
            </w:r>
          </w:p>
          <w:p w:rsidR="003370EB" w:rsidRDefault="00D067B3">
            <w:r>
              <w:t>(including internship)</w:t>
            </w:r>
          </w:p>
        </w:tc>
        <w:tc>
          <w:tcPr>
            <w:tcW w:w="14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3370EB" w:rsidRDefault="00D067B3">
            <w:r>
              <w:t>2002</w:t>
            </w:r>
            <w:r w:rsidR="003429BA">
              <w:t>-200</w:t>
            </w:r>
            <w:r>
              <w:t>8</w:t>
            </w:r>
          </w:p>
        </w:tc>
      </w:tr>
      <w:tr w:rsidR="000A5B17" w:rsidTr="009C2F06">
        <w:tc>
          <w:tcPr>
            <w:tcW w:w="28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>
            <w:r>
              <w:t>M</w:t>
            </w:r>
            <w:r w:rsidR="00653359">
              <w:t>.D</w:t>
            </w:r>
            <w:r>
              <w:t xml:space="preserve">(Gen. medicine)  </w:t>
            </w:r>
          </w:p>
        </w:tc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>
            <w:r>
              <w:t>S.C.B</w:t>
            </w:r>
            <w:r w:rsidR="00435490">
              <w:t>.</w:t>
            </w:r>
            <w:r>
              <w:t xml:space="preserve">  Medical College &amp;  Hospitals, Cuttack,  </w:t>
            </w:r>
            <w:proofErr w:type="spellStart"/>
            <w:r>
              <w:t>Odisha</w:t>
            </w:r>
            <w:proofErr w:type="spellEnd"/>
          </w:p>
        </w:tc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>
            <w:proofErr w:type="spellStart"/>
            <w:r>
              <w:t>Utkal</w:t>
            </w:r>
            <w:proofErr w:type="spellEnd"/>
            <w:r>
              <w:t xml:space="preserve"> </w:t>
            </w:r>
            <w:r w:rsidR="000E357B">
              <w:t>University, Bhubaneswar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3370EB" w:rsidRDefault="00D067B3">
            <w:r>
              <w:t>3 years.</w:t>
            </w:r>
          </w:p>
          <w:p w:rsidR="003370EB" w:rsidRDefault="003370EB"/>
        </w:tc>
        <w:tc>
          <w:tcPr>
            <w:tcW w:w="14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3370EB" w:rsidRDefault="00D067B3">
            <w:r>
              <w:t>2010</w:t>
            </w:r>
            <w:r w:rsidR="003429BA">
              <w:t>-201</w:t>
            </w:r>
            <w:r>
              <w:t>3</w:t>
            </w:r>
          </w:p>
        </w:tc>
      </w:tr>
      <w:tr w:rsidR="000A5B17" w:rsidTr="009C2F06">
        <w:tc>
          <w:tcPr>
            <w:tcW w:w="28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B1C89" w:rsidRDefault="00D067B3">
            <w:r>
              <w:t>Senior resident (medicine)</w:t>
            </w:r>
          </w:p>
        </w:tc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B1C89" w:rsidRDefault="00D067B3">
            <w:proofErr w:type="spellStart"/>
            <w:r>
              <w:t>Kims</w:t>
            </w:r>
            <w:proofErr w:type="spellEnd"/>
            <w:r>
              <w:t xml:space="preserve"> </w:t>
            </w:r>
            <w:proofErr w:type="spellStart"/>
            <w:r>
              <w:t>bhubhaneswar</w:t>
            </w:r>
            <w:proofErr w:type="spellEnd"/>
          </w:p>
        </w:tc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B1C89" w:rsidRDefault="00D067B3">
            <w:r>
              <w:t>Kit university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1B1C89" w:rsidRDefault="00D067B3">
            <w:r>
              <w:t>1yr</w:t>
            </w:r>
          </w:p>
        </w:tc>
        <w:tc>
          <w:tcPr>
            <w:tcW w:w="14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1B1C89" w:rsidRDefault="00D067B3">
            <w:r>
              <w:t>2013-2014</w:t>
            </w:r>
          </w:p>
        </w:tc>
      </w:tr>
      <w:tr w:rsidR="000A5B17" w:rsidTr="00D067B3">
        <w:trPr>
          <w:trHeight w:val="179"/>
        </w:trPr>
        <w:tc>
          <w:tcPr>
            <w:tcW w:w="28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B1C89" w:rsidRDefault="00D067B3">
            <w:r>
              <w:t>Senior resident (medicine)</w:t>
            </w:r>
          </w:p>
        </w:tc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B1C89" w:rsidRDefault="00D067B3">
            <w:proofErr w:type="spellStart"/>
            <w:r>
              <w:t>Kims,amalapuram</w:t>
            </w:r>
            <w:proofErr w:type="spellEnd"/>
          </w:p>
        </w:tc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B1C89" w:rsidRDefault="00D067B3">
            <w:r>
              <w:t>NTR university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1B1C89" w:rsidRDefault="00D067B3">
            <w:r>
              <w:t>2 yrs</w:t>
            </w:r>
          </w:p>
        </w:tc>
        <w:tc>
          <w:tcPr>
            <w:tcW w:w="14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1B1C89" w:rsidRDefault="00D067B3">
            <w:r>
              <w:t>2014-2016</w:t>
            </w:r>
          </w:p>
        </w:tc>
      </w:tr>
      <w:tr w:rsidR="000A5B17" w:rsidTr="009C2F06">
        <w:tc>
          <w:tcPr>
            <w:tcW w:w="28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B1C89" w:rsidRDefault="00D067B3">
            <w:r>
              <w:t>DM nephrology</w:t>
            </w:r>
          </w:p>
        </w:tc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B1C89" w:rsidRDefault="00D067B3">
            <w:proofErr w:type="spellStart"/>
            <w:r>
              <w:t>Scb</w:t>
            </w:r>
            <w:proofErr w:type="spellEnd"/>
            <w:r>
              <w:t xml:space="preserve"> medical college</w:t>
            </w:r>
          </w:p>
        </w:tc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1B1C89" w:rsidRDefault="00D067B3">
            <w:proofErr w:type="spellStart"/>
            <w:r>
              <w:t>Utkal</w:t>
            </w:r>
            <w:proofErr w:type="spellEnd"/>
            <w:r>
              <w:t xml:space="preserve"> university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1B1C89" w:rsidRDefault="00D067B3">
            <w:r>
              <w:t>3yrs</w:t>
            </w:r>
          </w:p>
        </w:tc>
        <w:tc>
          <w:tcPr>
            <w:tcW w:w="14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1B1C89" w:rsidRDefault="00D067B3">
            <w:r>
              <w:t>2016-2019</w:t>
            </w:r>
          </w:p>
        </w:tc>
      </w:tr>
      <w:tr w:rsidR="000A5B17" w:rsidTr="009C2F06">
        <w:tc>
          <w:tcPr>
            <w:tcW w:w="281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 w:rsidP="009C2F06">
            <w:r>
              <w:t>Practicing License Number</w:t>
            </w:r>
          </w:p>
        </w:tc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 w:rsidP="00941F58">
            <w:r>
              <w:t>16599- Orissa council of medical registration</w:t>
            </w:r>
          </w:p>
        </w:tc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  <w:shd w:val="clear" w:color="auto" w:fill="auto"/>
          </w:tcPr>
          <w:p w:rsidR="003370EB" w:rsidRDefault="00D067B3" w:rsidP="00941F58">
            <w:r>
              <w:t>D</w:t>
            </w:r>
            <w:r w:rsidR="00C22270">
              <w:t>ate of Issue: 0</w:t>
            </w:r>
            <w:r w:rsidR="009E1DC8">
              <w:t>5/12/2008</w:t>
            </w:r>
          </w:p>
        </w:tc>
        <w:tc>
          <w:tcPr>
            <w:tcW w:w="16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</w:tcPr>
          <w:p w:rsidR="003370EB" w:rsidRDefault="00D067B3">
            <w:pPr>
              <w:rPr>
                <w:rFonts w:ascii="Arial" w:hAnsi="Arial" w:cs="Arial"/>
              </w:rPr>
            </w:pPr>
            <w:proofErr w:type="spellStart"/>
            <w:r w:rsidRPr="00941F58">
              <w:t>Additionalqualification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 w:rsidR="00435490">
              <w:t>16/06/201</w:t>
            </w:r>
            <w:r w:rsidR="00C22270">
              <w:t>3</w:t>
            </w:r>
          </w:p>
        </w:tc>
        <w:tc>
          <w:tcPr>
            <w:tcW w:w="14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3370EB" w:rsidRPr="00941F58" w:rsidRDefault="003370EB"/>
        </w:tc>
      </w:tr>
    </w:tbl>
    <w:p w:rsidR="00914B99" w:rsidRDefault="00914B99">
      <w:pPr>
        <w:tabs>
          <w:tab w:val="left" w:pos="180"/>
          <w:tab w:val="left" w:pos="360"/>
        </w:tabs>
        <w:jc w:val="center"/>
        <w:rPr>
          <w:rFonts w:ascii="Arial" w:hAnsi="Arial" w:cs="Arial"/>
        </w:rPr>
      </w:pPr>
    </w:p>
    <w:p w:rsidR="009C2F06" w:rsidRDefault="009C2F06">
      <w:pPr>
        <w:tabs>
          <w:tab w:val="left" w:pos="180"/>
          <w:tab w:val="left" w:pos="360"/>
        </w:tabs>
        <w:jc w:val="center"/>
        <w:rPr>
          <w:rFonts w:ascii="Arial" w:hAnsi="Arial" w:cs="Arial"/>
        </w:rPr>
      </w:pPr>
    </w:p>
    <w:p w:rsidR="00914B99" w:rsidRPr="0064531B" w:rsidRDefault="000A5B17" w:rsidP="0064531B">
      <w:bookmarkStart w:id="0" w:name="_GoBack"/>
      <w:bookmarkEnd w:id="0"/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 2" o:spid="_x0000_s1026" type="#_x0000_t202" style="position:absolute;margin-left:-5.65pt;margin-top:-659.45pt;width:551.25pt;height:47.2pt;z-index:251660288;visibility:visible;mso-wrap-style:square;mso-width-percent:0;mso-height-percent:0;mso-wrap-distance-left:0;mso-wrap-distance-top:0;mso-wrap-distance-right:9pt;mso-wrap-distance-bottom:0;mso-width-percent:0;mso-height-percent:0;mso-width-relative:page;mso-height-relative:page;v-text-anchor:top" stroked="f">
            <v:fill opacity="0"/>
            <v:path arrowok="t" textboxrect="0,0,21600,21600"/>
            <v:textbox inset="0,0,0,0">
              <w:txbxContent>
                <w:p w:rsidR="00914B99" w:rsidRDefault="00914B99"/>
              </w:txbxContent>
            </v:textbox>
            <w10:wrap type="square" side="largest"/>
          </v:shape>
        </w:pict>
      </w:r>
      <w:r w:rsidR="00D067B3">
        <w:rPr>
          <w:b/>
        </w:rPr>
        <w:t xml:space="preserve">Exposure </w:t>
      </w:r>
      <w:r w:rsidR="009C2F06">
        <w:rPr>
          <w:b/>
        </w:rPr>
        <w:t>&amp; Work Experience</w:t>
      </w:r>
      <w:r w:rsidR="00D067B3">
        <w:rPr>
          <w:b/>
        </w:rPr>
        <w:t>:</w:t>
      </w:r>
    </w:p>
    <w:p w:rsidR="00C754D9" w:rsidRDefault="00C754D9" w:rsidP="00C754D9">
      <w:pPr>
        <w:widowControl w:val="0"/>
        <w:autoSpaceDE w:val="0"/>
        <w:spacing w:line="360" w:lineRule="auto"/>
        <w:ind w:hanging="180"/>
        <w:rPr>
          <w:sz w:val="20"/>
        </w:rPr>
      </w:pPr>
    </w:p>
    <w:p w:rsidR="00C754D9" w:rsidRPr="00CA65EB" w:rsidRDefault="00D067B3" w:rsidP="009E1DC8">
      <w:pPr>
        <w:widowControl w:val="0"/>
        <w:autoSpaceDE w:val="0"/>
        <w:spacing w:line="360" w:lineRule="auto"/>
        <w:ind w:hanging="180"/>
        <w:jc w:val="both"/>
      </w:pPr>
      <w:r>
        <w:t xml:space="preserve">   Nephrologyopd,dialysis,glomerlardisease,peritonealdialysis,renalbiopsy,renaltransplantation</w:t>
      </w:r>
      <w:r w:rsidR="00D2038B">
        <w:t>S.C.B.Medical college &amp;</w:t>
      </w:r>
      <w:r w:rsidR="00914B99" w:rsidRPr="00C754D9">
        <w:t xml:space="preserve"> hospital, </w:t>
      </w:r>
      <w:r w:rsidR="00D2038B">
        <w:t>Cuttack</w:t>
      </w:r>
      <w:r w:rsidR="00914B99" w:rsidRPr="00C754D9">
        <w:t xml:space="preserve"> is a multi </w:t>
      </w:r>
      <w:proofErr w:type="spellStart"/>
      <w:r w:rsidR="00914B99" w:rsidRPr="00C754D9">
        <w:t>speciality</w:t>
      </w:r>
      <w:proofErr w:type="spellEnd"/>
      <w:r w:rsidR="00D2038B">
        <w:t xml:space="preserve"> and </w:t>
      </w:r>
      <w:proofErr w:type="spellStart"/>
      <w:r w:rsidR="00D2038B">
        <w:t>superspeciality</w:t>
      </w:r>
      <w:proofErr w:type="spellEnd"/>
      <w:r w:rsidR="00D2038B">
        <w:t xml:space="preserve"> </w:t>
      </w:r>
      <w:r w:rsidR="00AE2AAD">
        <w:t xml:space="preserve">government </w:t>
      </w:r>
      <w:r w:rsidR="00AE2AAD" w:rsidRPr="00C754D9">
        <w:t>hospital, one</w:t>
      </w:r>
      <w:r w:rsidR="00D2038B">
        <w:t xml:space="preserve"> of the premier institute of eastern region catering to the needs of people of </w:t>
      </w:r>
      <w:proofErr w:type="spellStart"/>
      <w:r w:rsidR="00D2038B">
        <w:t>Odisha</w:t>
      </w:r>
      <w:proofErr w:type="spellEnd"/>
      <w:r w:rsidR="00D2038B">
        <w:t xml:space="preserve"> and adjoining areas of West </w:t>
      </w:r>
      <w:proofErr w:type="spellStart"/>
      <w:r w:rsidR="00D2038B">
        <w:lastRenderedPageBreak/>
        <w:t>Bengal,Chatisgarh</w:t>
      </w:r>
      <w:proofErr w:type="spellEnd"/>
      <w:r w:rsidR="00D2038B">
        <w:t xml:space="preserve">, Jharkhand. </w:t>
      </w:r>
      <w:r w:rsidR="00CA65EB">
        <w:t>It is a 13</w:t>
      </w:r>
      <w:r w:rsidR="00914B99" w:rsidRPr="00C754D9">
        <w:t>0</w:t>
      </w:r>
      <w:r w:rsidR="00D2038B">
        <w:t>0</w:t>
      </w:r>
      <w:r w:rsidR="00914B99" w:rsidRPr="00C754D9">
        <w:t xml:space="preserve"> bedded hospital with round the clock emergency </w:t>
      </w:r>
      <w:r w:rsidR="00D2038B">
        <w:t xml:space="preserve">facility with attached regional trauma </w:t>
      </w:r>
      <w:r w:rsidR="00037494">
        <w:t>centre</w:t>
      </w:r>
      <w:r w:rsidR="00D2038B">
        <w:t xml:space="preserve"> facility</w:t>
      </w:r>
      <w:r w:rsidR="00CA65EB">
        <w:t xml:space="preserve"> ,central ICU</w:t>
      </w:r>
      <w:r w:rsidR="00D2038B">
        <w:t>.</w:t>
      </w:r>
      <w:r w:rsidR="00CA65EB">
        <w:t xml:space="preserve"> P.G.</w:t>
      </w:r>
      <w:r w:rsidR="00D2038B">
        <w:t xml:space="preserve"> Department of </w:t>
      </w:r>
      <w:r>
        <w:t>nephrology has ove</w:t>
      </w:r>
      <w:r>
        <w:t xml:space="preserve">r 20 dialysis </w:t>
      </w:r>
      <w:proofErr w:type="spellStart"/>
      <w:r>
        <w:t>machine,over</w:t>
      </w:r>
      <w:proofErr w:type="spellEnd"/>
      <w:r>
        <w:t xml:space="preserve"> 150 renal transplant in last 5 </w:t>
      </w:r>
      <w:proofErr w:type="spellStart"/>
      <w:r>
        <w:t>yrs,</w:t>
      </w:r>
      <w:r w:rsidR="00963CC5">
        <w:t>full</w:t>
      </w:r>
      <w:proofErr w:type="spellEnd"/>
      <w:r w:rsidR="00963CC5">
        <w:t xml:space="preserve"> peritoneal dialysis unit with 100 </w:t>
      </w:r>
      <w:proofErr w:type="spellStart"/>
      <w:r w:rsidR="00963CC5">
        <w:t>patients,over</w:t>
      </w:r>
      <w:proofErr w:type="spellEnd"/>
      <w:r w:rsidR="00963CC5">
        <w:t xml:space="preserve"> 300 biopsy per year.</w:t>
      </w:r>
    </w:p>
    <w:p w:rsidR="00914B99" w:rsidRPr="00C754D9" w:rsidRDefault="00D067B3">
      <w:pPr>
        <w:rPr>
          <w:rFonts w:ascii="Arial" w:hAnsi="Arial" w:cs="Arial"/>
          <w:sz w:val="22"/>
          <w:u w:val="single"/>
        </w:rPr>
      </w:pPr>
      <w:r w:rsidRPr="00C754D9">
        <w:rPr>
          <w:b/>
          <w:u w:val="single"/>
        </w:rPr>
        <w:t>DISSERTATION / THESIS:</w:t>
      </w:r>
    </w:p>
    <w:p w:rsidR="00914B99" w:rsidRDefault="00914B99">
      <w:pPr>
        <w:rPr>
          <w:rFonts w:ascii="Arial" w:hAnsi="Arial" w:cs="Arial"/>
        </w:rPr>
      </w:pPr>
    </w:p>
    <w:p w:rsidR="00F6532E" w:rsidRPr="00F6532E" w:rsidRDefault="00D067B3" w:rsidP="00F6532E">
      <w:r>
        <w:rPr>
          <w:color w:val="008000"/>
        </w:rPr>
        <w:tab/>
      </w:r>
      <w:r w:rsidR="00696C89">
        <w:rPr>
          <w:color w:val="008000"/>
        </w:rPr>
        <w:t>“</w:t>
      </w:r>
      <w:proofErr w:type="spellStart"/>
      <w:r w:rsidR="00963CC5">
        <w:t>clinico</w:t>
      </w:r>
      <w:proofErr w:type="spellEnd"/>
      <w:r w:rsidR="00963CC5">
        <w:t xml:space="preserve"> pathological profile of CKD of unknown origin in </w:t>
      </w:r>
      <w:proofErr w:type="spellStart"/>
      <w:r w:rsidR="00963CC5">
        <w:t>odisha</w:t>
      </w:r>
      <w:proofErr w:type="spellEnd"/>
      <w:r w:rsidR="00696C89">
        <w:t>”</w:t>
      </w:r>
    </w:p>
    <w:p w:rsidR="00C754D9" w:rsidRDefault="00C754D9" w:rsidP="008B7262">
      <w:pPr>
        <w:rPr>
          <w:b/>
          <w:u w:val="single"/>
        </w:rPr>
      </w:pPr>
    </w:p>
    <w:p w:rsidR="008A1B69" w:rsidRPr="009E1DC8" w:rsidRDefault="008A1B69" w:rsidP="009E1DC8">
      <w:pPr>
        <w:rPr>
          <w:b/>
          <w:u w:val="single"/>
        </w:rPr>
      </w:pPr>
    </w:p>
    <w:p w:rsidR="008B7262" w:rsidRPr="00C413C7" w:rsidRDefault="00D067B3" w:rsidP="008A1B69">
      <w:pPr>
        <w:tabs>
          <w:tab w:val="left" w:pos="1080"/>
        </w:tabs>
        <w:spacing w:line="360" w:lineRule="auto"/>
        <w:rPr>
          <w:b/>
          <w:u w:val="single"/>
        </w:rPr>
      </w:pPr>
      <w:r w:rsidRPr="00C413C7">
        <w:rPr>
          <w:b/>
          <w:u w:val="single"/>
        </w:rPr>
        <w:t xml:space="preserve">PERSONALITY </w:t>
      </w:r>
    </w:p>
    <w:p w:rsidR="008B7262" w:rsidRPr="00C413C7" w:rsidRDefault="00D067B3" w:rsidP="00C413C7">
      <w:pPr>
        <w:tabs>
          <w:tab w:val="left" w:pos="1080"/>
        </w:tabs>
        <w:spacing w:line="360" w:lineRule="auto"/>
        <w:ind w:left="630" w:hanging="630"/>
      </w:pPr>
      <w:r>
        <w:tab/>
      </w:r>
      <w:r>
        <w:t xml:space="preserve">I am honest, hard working, punctual and sincere. I believe in sharing the knowledge, </w:t>
      </w:r>
      <w:r w:rsidR="00174851">
        <w:t>fellowman ship</w:t>
      </w:r>
      <w:r>
        <w:t xml:space="preserve"> and have good organizational skill. </w:t>
      </w:r>
    </w:p>
    <w:p w:rsidR="008B7262" w:rsidRPr="00C754D9" w:rsidRDefault="00D067B3" w:rsidP="008B7262">
      <w:pPr>
        <w:jc w:val="both"/>
        <w:rPr>
          <w:b/>
          <w:sz w:val="28"/>
          <w:u w:val="single"/>
        </w:rPr>
      </w:pPr>
      <w:r w:rsidRPr="00C754D9">
        <w:rPr>
          <w:b/>
          <w:u w:val="single"/>
        </w:rPr>
        <w:t>COMPUTING SKILLS:</w:t>
      </w:r>
    </w:p>
    <w:p w:rsidR="008B7262" w:rsidRDefault="008B7262" w:rsidP="008B7262">
      <w:pPr>
        <w:jc w:val="both"/>
        <w:rPr>
          <w:rFonts w:ascii="Arial" w:hAnsi="Arial" w:cs="Arial"/>
          <w:b/>
          <w:sz w:val="28"/>
          <w:u w:val="single"/>
        </w:rPr>
      </w:pPr>
    </w:p>
    <w:p w:rsidR="008B7262" w:rsidRPr="008B7262" w:rsidRDefault="00D067B3" w:rsidP="008B7262">
      <w:pPr>
        <w:numPr>
          <w:ilvl w:val="0"/>
          <w:numId w:val="4"/>
        </w:numPr>
        <w:jc w:val="both"/>
        <w:rPr>
          <w:szCs w:val="22"/>
        </w:rPr>
      </w:pPr>
      <w:r w:rsidRPr="008B7262">
        <w:rPr>
          <w:szCs w:val="22"/>
        </w:rPr>
        <w:t>Skilled in the use of internet, Windows OS platform, Microsoft Office package (MS Word, MS Office, E</w:t>
      </w:r>
      <w:r w:rsidRPr="008B7262">
        <w:rPr>
          <w:szCs w:val="22"/>
        </w:rPr>
        <w:t xml:space="preserve">xcel, </w:t>
      </w:r>
      <w:proofErr w:type="spellStart"/>
      <w:r w:rsidRPr="008B7262">
        <w:rPr>
          <w:szCs w:val="22"/>
        </w:rPr>
        <w:t>Powerpoint</w:t>
      </w:r>
      <w:proofErr w:type="spellEnd"/>
      <w:r w:rsidR="0004706A">
        <w:rPr>
          <w:szCs w:val="22"/>
        </w:rPr>
        <w:t>, Tally</w:t>
      </w:r>
      <w:r w:rsidRPr="008B7262">
        <w:rPr>
          <w:szCs w:val="22"/>
        </w:rPr>
        <w:t>&amp; Outlook express)</w:t>
      </w:r>
    </w:p>
    <w:p w:rsidR="008B7262" w:rsidRPr="008B7262" w:rsidRDefault="00D067B3" w:rsidP="008B7262">
      <w:pPr>
        <w:numPr>
          <w:ilvl w:val="0"/>
          <w:numId w:val="4"/>
        </w:numPr>
        <w:jc w:val="both"/>
        <w:rPr>
          <w:sz w:val="28"/>
        </w:rPr>
      </w:pPr>
      <w:r w:rsidRPr="008B7262">
        <w:rPr>
          <w:szCs w:val="22"/>
        </w:rPr>
        <w:t>Competent in the use of Data storage devices and other computer hardware peripherals (Printer, scanner etc).</w:t>
      </w:r>
    </w:p>
    <w:p w:rsidR="00C754D9" w:rsidRDefault="00C754D9" w:rsidP="00C754D9">
      <w:pPr>
        <w:tabs>
          <w:tab w:val="left" w:pos="180"/>
          <w:tab w:val="left" w:pos="360"/>
        </w:tabs>
        <w:rPr>
          <w:b/>
          <w:szCs w:val="28"/>
          <w:u w:val="single"/>
        </w:rPr>
      </w:pPr>
    </w:p>
    <w:p w:rsidR="008B7262" w:rsidRPr="00C754D9" w:rsidRDefault="00D067B3" w:rsidP="00C754D9">
      <w:pPr>
        <w:tabs>
          <w:tab w:val="left" w:pos="180"/>
          <w:tab w:val="left" w:pos="360"/>
        </w:tabs>
        <w:rPr>
          <w:b/>
          <w:szCs w:val="28"/>
          <w:u w:val="single"/>
        </w:rPr>
      </w:pPr>
      <w:r w:rsidRPr="00C754D9">
        <w:rPr>
          <w:b/>
          <w:szCs w:val="28"/>
          <w:u w:val="single"/>
        </w:rPr>
        <w:t>COMMUNICATION SKILL:</w:t>
      </w:r>
    </w:p>
    <w:p w:rsidR="008B7262" w:rsidRPr="00C754D9" w:rsidRDefault="008B7262" w:rsidP="008B7262">
      <w:pPr>
        <w:tabs>
          <w:tab w:val="left" w:pos="180"/>
          <w:tab w:val="left" w:pos="360"/>
        </w:tabs>
        <w:ind w:left="360"/>
        <w:rPr>
          <w:rFonts w:ascii="Arial" w:hAnsi="Arial" w:cs="Arial"/>
          <w:b/>
          <w:szCs w:val="28"/>
          <w:u w:val="single"/>
        </w:rPr>
      </w:pPr>
    </w:p>
    <w:p w:rsidR="008B7262" w:rsidRPr="008B7262" w:rsidRDefault="00D067B3" w:rsidP="008B7262">
      <w:pPr>
        <w:numPr>
          <w:ilvl w:val="0"/>
          <w:numId w:val="3"/>
        </w:numPr>
        <w:tabs>
          <w:tab w:val="left" w:pos="180"/>
          <w:tab w:val="left" w:pos="360"/>
        </w:tabs>
      </w:pPr>
      <w:r>
        <w:rPr>
          <w:szCs w:val="22"/>
        </w:rPr>
        <w:t xml:space="preserve">Fluent in </w:t>
      </w:r>
      <w:r w:rsidR="00963CC5">
        <w:rPr>
          <w:szCs w:val="22"/>
        </w:rPr>
        <w:t xml:space="preserve"> </w:t>
      </w:r>
      <w:proofErr w:type="spellStart"/>
      <w:r w:rsidR="00963CC5">
        <w:rPr>
          <w:szCs w:val="22"/>
        </w:rPr>
        <w:t>oriya,</w:t>
      </w:r>
      <w:r>
        <w:rPr>
          <w:szCs w:val="22"/>
        </w:rPr>
        <w:t>English</w:t>
      </w:r>
      <w:proofErr w:type="spellEnd"/>
      <w:r>
        <w:rPr>
          <w:szCs w:val="22"/>
        </w:rPr>
        <w:t xml:space="preserve">, Hindi </w:t>
      </w:r>
      <w:r w:rsidR="00963CC5">
        <w:rPr>
          <w:szCs w:val="22"/>
        </w:rPr>
        <w:t xml:space="preserve">&amp; </w:t>
      </w:r>
      <w:proofErr w:type="spellStart"/>
      <w:r w:rsidR="00963CC5">
        <w:rPr>
          <w:szCs w:val="22"/>
        </w:rPr>
        <w:t>bengali</w:t>
      </w:r>
      <w:proofErr w:type="spellEnd"/>
      <w:r w:rsidRPr="008B7262">
        <w:rPr>
          <w:szCs w:val="22"/>
        </w:rPr>
        <w:t>.</w:t>
      </w:r>
      <w:r w:rsidRPr="008B7262">
        <w:rPr>
          <w:sz w:val="22"/>
          <w:szCs w:val="22"/>
        </w:rPr>
        <w:tab/>
      </w:r>
    </w:p>
    <w:p w:rsidR="008B7262" w:rsidRDefault="008B7262" w:rsidP="008B7262">
      <w:pPr>
        <w:tabs>
          <w:tab w:val="left" w:pos="180"/>
          <w:tab w:val="left" w:pos="360"/>
        </w:tabs>
        <w:rPr>
          <w:rFonts w:ascii="Arial" w:hAnsi="Arial" w:cs="Arial"/>
          <w:sz w:val="22"/>
          <w:szCs w:val="22"/>
        </w:rPr>
      </w:pPr>
    </w:p>
    <w:p w:rsidR="00C754D9" w:rsidRDefault="00C754D9" w:rsidP="008B7262">
      <w:pPr>
        <w:tabs>
          <w:tab w:val="left" w:pos="180"/>
          <w:tab w:val="left" w:pos="360"/>
        </w:tabs>
        <w:rPr>
          <w:b/>
          <w:szCs w:val="28"/>
          <w:u w:val="single"/>
        </w:rPr>
      </w:pPr>
    </w:p>
    <w:p w:rsidR="008B7262" w:rsidRPr="00C754D9" w:rsidRDefault="00D067B3" w:rsidP="008B7262">
      <w:pPr>
        <w:tabs>
          <w:tab w:val="left" w:pos="180"/>
          <w:tab w:val="left" w:pos="360"/>
        </w:tabs>
        <w:rPr>
          <w:sz w:val="22"/>
          <w:u w:val="single"/>
        </w:rPr>
      </w:pPr>
      <w:r w:rsidRPr="00C754D9">
        <w:rPr>
          <w:b/>
          <w:szCs w:val="28"/>
          <w:u w:val="single"/>
        </w:rPr>
        <w:t>CARRIER GOALS:</w:t>
      </w:r>
    </w:p>
    <w:p w:rsidR="008B7262" w:rsidRPr="00C754D9" w:rsidRDefault="00D067B3" w:rsidP="008B7262">
      <w:pPr>
        <w:tabs>
          <w:tab w:val="left" w:pos="180"/>
          <w:tab w:val="left" w:pos="360"/>
          <w:tab w:val="left" w:pos="2160"/>
        </w:tabs>
        <w:ind w:left="360"/>
      </w:pPr>
      <w:r w:rsidRPr="00C754D9">
        <w:tab/>
      </w:r>
    </w:p>
    <w:p w:rsidR="008B7262" w:rsidRPr="008B7262" w:rsidRDefault="00D067B3" w:rsidP="008B7262">
      <w:pPr>
        <w:jc w:val="both"/>
      </w:pPr>
      <w:r w:rsidRPr="008B7262">
        <w:t xml:space="preserve"> I have had the opportunity to gain good experience in </w:t>
      </w:r>
      <w:r w:rsidR="00790780">
        <w:t xml:space="preserve">the field of </w:t>
      </w:r>
      <w:proofErr w:type="spellStart"/>
      <w:r w:rsidR="00963CC5">
        <w:t>Nephrology</w:t>
      </w:r>
      <w:r w:rsidRPr="008B7262">
        <w:t>through</w:t>
      </w:r>
      <w:proofErr w:type="spellEnd"/>
      <w:r w:rsidRPr="008B7262">
        <w:t xml:space="preserve"> my work &amp; qualifications in India. I am seeking to enhance my professional skills &amp; knowledge in </w:t>
      </w:r>
      <w:r w:rsidR="00C413C7">
        <w:t xml:space="preserve">this ever developing </w:t>
      </w:r>
      <w:r w:rsidR="00174851">
        <w:t>field</w:t>
      </w:r>
      <w:r w:rsidR="00174851" w:rsidRPr="008B7262">
        <w:t xml:space="preserve"> through</w:t>
      </w:r>
      <w:r w:rsidRPr="008B7262">
        <w:t xml:space="preserve"> an opportunity to work in a busy teach</w:t>
      </w:r>
      <w:r w:rsidRPr="008B7262">
        <w:t xml:space="preserve">ing hospital. </w:t>
      </w:r>
    </w:p>
    <w:p w:rsidR="008B7262" w:rsidRPr="008B7262" w:rsidRDefault="00D067B3" w:rsidP="008B7262">
      <w:pPr>
        <w:jc w:val="both"/>
      </w:pPr>
      <w:r w:rsidRPr="008B7262">
        <w:t xml:space="preserve">This will further enable me to integrate the multidisciplinary and evidence based approach to patient care into my practice and </w:t>
      </w:r>
      <w:r w:rsidR="008A4882" w:rsidRPr="008B7262">
        <w:t>understands</w:t>
      </w:r>
      <w:r w:rsidRPr="008B7262">
        <w:t xml:space="preserve"> the benefits and role of clinical governance in modern healthcare.</w:t>
      </w:r>
    </w:p>
    <w:p w:rsidR="008B7262" w:rsidRPr="008B7262" w:rsidRDefault="008B7262" w:rsidP="008B7262">
      <w:pPr>
        <w:tabs>
          <w:tab w:val="left" w:pos="180"/>
          <w:tab w:val="left" w:pos="360"/>
        </w:tabs>
        <w:ind w:left="360"/>
      </w:pPr>
    </w:p>
    <w:p w:rsidR="008B7262" w:rsidRPr="008B7262" w:rsidRDefault="008B7262" w:rsidP="008B7262">
      <w:pPr>
        <w:tabs>
          <w:tab w:val="left" w:pos="180"/>
          <w:tab w:val="left" w:pos="360"/>
        </w:tabs>
        <w:ind w:left="360"/>
      </w:pPr>
    </w:p>
    <w:p w:rsidR="008B7262" w:rsidRPr="008B7262" w:rsidRDefault="008B7262" w:rsidP="008B7262">
      <w:pPr>
        <w:tabs>
          <w:tab w:val="left" w:pos="180"/>
          <w:tab w:val="left" w:pos="360"/>
        </w:tabs>
        <w:ind w:left="360"/>
      </w:pPr>
    </w:p>
    <w:p w:rsidR="008B7262" w:rsidRPr="008B7262" w:rsidRDefault="008B7262" w:rsidP="008B7262">
      <w:pPr>
        <w:tabs>
          <w:tab w:val="left" w:pos="180"/>
          <w:tab w:val="left" w:pos="360"/>
        </w:tabs>
        <w:ind w:left="360"/>
      </w:pPr>
    </w:p>
    <w:p w:rsidR="008B7262" w:rsidRPr="008B7262" w:rsidRDefault="008B7262" w:rsidP="008B7262">
      <w:pPr>
        <w:tabs>
          <w:tab w:val="left" w:pos="180"/>
          <w:tab w:val="left" w:pos="360"/>
        </w:tabs>
        <w:ind w:left="360"/>
      </w:pPr>
    </w:p>
    <w:p w:rsidR="008B7262" w:rsidRPr="008B7262" w:rsidRDefault="009E1DC8" w:rsidP="008B7262">
      <w:pPr>
        <w:tabs>
          <w:tab w:val="left" w:pos="180"/>
          <w:tab w:val="left" w:pos="360"/>
        </w:tabs>
        <w:rPr>
          <w:b/>
          <w:sz w:val="28"/>
        </w:rPr>
      </w:pPr>
      <w:r>
        <w:rPr>
          <w:sz w:val="28"/>
        </w:rPr>
        <w:t>RUDRASHIS SAMAL</w:t>
      </w:r>
    </w:p>
    <w:p w:rsidR="008B7262" w:rsidRPr="008B7262" w:rsidRDefault="008B7262" w:rsidP="008B7262">
      <w:pPr>
        <w:tabs>
          <w:tab w:val="left" w:pos="180"/>
          <w:tab w:val="left" w:pos="360"/>
        </w:tabs>
        <w:rPr>
          <w:rFonts w:ascii="Arial" w:hAnsi="Arial" w:cs="Arial"/>
        </w:rPr>
      </w:pPr>
    </w:p>
    <w:p w:rsidR="00914B99" w:rsidRDefault="00914B99"/>
    <w:tbl>
      <w:tblPr>
        <w:tblW w:w="0" w:type="auto"/>
        <w:tblLayout w:type="fixed"/>
        <w:tblLook w:val="0000"/>
      </w:tblPr>
      <w:tblGrid>
        <w:gridCol w:w="11016"/>
      </w:tblGrid>
      <w:tr w:rsidR="000A5B17">
        <w:trPr>
          <w:trHeight w:val="432"/>
        </w:trPr>
        <w:tc>
          <w:tcPr>
            <w:tcW w:w="11016" w:type="dxa"/>
            <w:shd w:val="clear" w:color="auto" w:fill="auto"/>
          </w:tcPr>
          <w:p w:rsidR="00914B99" w:rsidRDefault="00914B99"/>
        </w:tc>
      </w:tr>
    </w:tbl>
    <w:p w:rsidR="00914B99" w:rsidRDefault="000A5B1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1pt;height:1pt;z-index:251659264;mso-position-horizontal-relative:text;mso-position-vertical-relative:text">
            <v:imagedata r:id="rId8"/>
          </v:shape>
        </w:pict>
      </w:r>
    </w:p>
    <w:sectPr w:rsidR="00914B99" w:rsidSect="00696C8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720" w:bottom="63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5B17" w:rsidRDefault="000A5B17" w:rsidP="000A5B17">
      <w:r>
        <w:separator/>
      </w:r>
    </w:p>
  </w:endnote>
  <w:endnote w:type="continuationSeparator" w:id="1">
    <w:p w:rsidR="000A5B17" w:rsidRDefault="000A5B17" w:rsidP="000A5B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7842" w:rsidRDefault="004C784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4B99" w:rsidRDefault="000A5B17">
    <w:pPr>
      <w:pStyle w:val="Footer"/>
      <w:ind w:firstLine="360"/>
      <w:jc w:val="right"/>
      <w:rPr>
        <w:i/>
        <w:color w:val="C0C0C0"/>
      </w:rPr>
    </w:pPr>
    <w:r w:rsidRPr="000A5B17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 1" o:spid="_x0000_s2049" type="#_x0000_t202" style="position:absolute;left:0;text-align:left;margin-left:36pt;margin-top:.05pt;width:6pt;height:13.75pt;z-index:251659264;visibility:visible;mso-wrap-style:square;mso-width-percent:0;mso-height-percent:0;mso-wrap-distance-left:0;mso-wrap-distance-top:0;mso-wrap-distance-right:0;mso-wrap-distance-bottom:0;mso-position-horizontal-relative:page;mso-width-percent:0;mso-height-percent:0;mso-width-relative:page;mso-height-relative:page;v-text-anchor:top" stroked="f">
          <v:fill opacity="0"/>
          <v:path arrowok="t" textboxrect="0,0,21600,21600"/>
          <v:textbox inset="0,0,0,0">
            <w:txbxContent>
              <w:p w:rsidR="00914B99" w:rsidRDefault="000A5B17">
                <w:pPr>
                  <w:pStyle w:val="Footer"/>
                </w:pPr>
                <w:r>
                  <w:rPr>
                    <w:rStyle w:val="PageNumber"/>
                  </w:rPr>
                  <w:fldChar w:fldCharType="begin"/>
                </w:r>
                <w:r w:rsidR="00D067B3">
                  <w:rPr>
                    <w:rStyle w:val="PageNumber"/>
                  </w:rPr>
                  <w:instrText xml:space="preserve"> PAGE </w:instrText>
                </w:r>
                <w:r>
                  <w:rPr>
                    <w:rStyle w:val="PageNumber"/>
                  </w:rPr>
                  <w:fldChar w:fldCharType="separate"/>
                </w:r>
                <w:r w:rsidR="00D067B3">
                  <w:rPr>
                    <w:rStyle w:val="PageNumber"/>
                    <w:noProof/>
                  </w:rPr>
                  <w:t>1</w:t>
                </w:r>
                <w:r>
                  <w:rPr>
                    <w:rStyle w:val="PageNumber"/>
                  </w:rPr>
                  <w:fldChar w:fldCharType="end"/>
                </w:r>
              </w:p>
            </w:txbxContent>
          </v:textbox>
          <w10:wrap type="square" side="largest" anchorx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7842" w:rsidRDefault="004C784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5B17" w:rsidRDefault="000A5B17" w:rsidP="000A5B17">
      <w:r>
        <w:separator/>
      </w:r>
    </w:p>
  </w:footnote>
  <w:footnote w:type="continuationSeparator" w:id="1">
    <w:p w:rsidR="000A5B17" w:rsidRDefault="000A5B17" w:rsidP="000A5B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7842" w:rsidRDefault="004C784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7842" w:rsidRDefault="004C784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7842" w:rsidRDefault="004C784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</w:abstractNum>
  <w:abstractNum w:abstractNumId="2">
    <w:nsid w:val="00000003"/>
    <w:multiLevelType w:val="singleLevel"/>
    <w:tmpl w:val="00000003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>
    <w:nsid w:val="00000004"/>
    <w:multiLevelType w:val="singleLevel"/>
    <w:tmpl w:val="00000004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4">
    <w:nsid w:val="00000005"/>
    <w:multiLevelType w:val="singleLevel"/>
    <w:tmpl w:val="00000005"/>
    <w:name w:val="WW8Num14"/>
    <w:lvl w:ilvl="0">
      <w:start w:val="1"/>
      <w:numFmt w:val="decimal"/>
      <w:lvlText w:val="%1."/>
      <w:lvlJc w:val="left"/>
      <w:pPr>
        <w:tabs>
          <w:tab w:val="num" w:pos="0"/>
        </w:tabs>
        <w:ind w:left="2160" w:hanging="360"/>
      </w:p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3AB74C3"/>
    <w:multiLevelType w:val="hybridMultilevel"/>
    <w:tmpl w:val="4AC28AAE"/>
    <w:lvl w:ilvl="0" w:tplc="E2B6E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DE83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34EA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8A4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EAD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AE5C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A8CD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0AAE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1A8C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5FF28DA"/>
    <w:multiLevelType w:val="hybridMultilevel"/>
    <w:tmpl w:val="E22C5562"/>
    <w:lvl w:ilvl="0" w:tplc="1264C54C">
      <w:start w:val="1"/>
      <w:numFmt w:val="decimal"/>
      <w:lvlText w:val="%1."/>
      <w:lvlJc w:val="left"/>
      <w:pPr>
        <w:ind w:left="720" w:hanging="360"/>
      </w:pPr>
    </w:lvl>
    <w:lvl w:ilvl="1" w:tplc="87C0418E" w:tentative="1">
      <w:start w:val="1"/>
      <w:numFmt w:val="lowerLetter"/>
      <w:lvlText w:val="%2."/>
      <w:lvlJc w:val="left"/>
      <w:pPr>
        <w:ind w:left="1440" w:hanging="360"/>
      </w:pPr>
    </w:lvl>
    <w:lvl w:ilvl="2" w:tplc="30DCE99A" w:tentative="1">
      <w:start w:val="1"/>
      <w:numFmt w:val="lowerRoman"/>
      <w:lvlText w:val="%3."/>
      <w:lvlJc w:val="right"/>
      <w:pPr>
        <w:ind w:left="2160" w:hanging="180"/>
      </w:pPr>
    </w:lvl>
    <w:lvl w:ilvl="3" w:tplc="484294B8" w:tentative="1">
      <w:start w:val="1"/>
      <w:numFmt w:val="decimal"/>
      <w:lvlText w:val="%4."/>
      <w:lvlJc w:val="left"/>
      <w:pPr>
        <w:ind w:left="2880" w:hanging="360"/>
      </w:pPr>
    </w:lvl>
    <w:lvl w:ilvl="4" w:tplc="D8C0002C" w:tentative="1">
      <w:start w:val="1"/>
      <w:numFmt w:val="lowerLetter"/>
      <w:lvlText w:val="%5."/>
      <w:lvlJc w:val="left"/>
      <w:pPr>
        <w:ind w:left="3600" w:hanging="360"/>
      </w:pPr>
    </w:lvl>
    <w:lvl w:ilvl="5" w:tplc="E1287E30" w:tentative="1">
      <w:start w:val="1"/>
      <w:numFmt w:val="lowerRoman"/>
      <w:lvlText w:val="%6."/>
      <w:lvlJc w:val="right"/>
      <w:pPr>
        <w:ind w:left="4320" w:hanging="180"/>
      </w:pPr>
    </w:lvl>
    <w:lvl w:ilvl="6" w:tplc="7DD00C30" w:tentative="1">
      <w:start w:val="1"/>
      <w:numFmt w:val="decimal"/>
      <w:lvlText w:val="%7."/>
      <w:lvlJc w:val="left"/>
      <w:pPr>
        <w:ind w:left="5040" w:hanging="360"/>
      </w:pPr>
    </w:lvl>
    <w:lvl w:ilvl="7" w:tplc="1316B7C6" w:tentative="1">
      <w:start w:val="1"/>
      <w:numFmt w:val="lowerLetter"/>
      <w:lvlText w:val="%8."/>
      <w:lvlJc w:val="left"/>
      <w:pPr>
        <w:ind w:left="5760" w:hanging="360"/>
      </w:pPr>
    </w:lvl>
    <w:lvl w:ilvl="8" w:tplc="AA66A0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05B373E"/>
    <w:multiLevelType w:val="hybridMultilevel"/>
    <w:tmpl w:val="94D65E00"/>
    <w:lvl w:ilvl="0" w:tplc="5E96296C">
      <w:start w:val="1"/>
      <w:numFmt w:val="decimal"/>
      <w:lvlText w:val="%1."/>
      <w:lvlJc w:val="left"/>
      <w:pPr>
        <w:ind w:left="810" w:hanging="360"/>
      </w:pPr>
    </w:lvl>
    <w:lvl w:ilvl="1" w:tplc="6F161AD0" w:tentative="1">
      <w:start w:val="1"/>
      <w:numFmt w:val="lowerLetter"/>
      <w:lvlText w:val="%2."/>
      <w:lvlJc w:val="left"/>
      <w:pPr>
        <w:ind w:left="1530" w:hanging="360"/>
      </w:pPr>
    </w:lvl>
    <w:lvl w:ilvl="2" w:tplc="E3F6F12E" w:tentative="1">
      <w:start w:val="1"/>
      <w:numFmt w:val="lowerRoman"/>
      <w:lvlText w:val="%3."/>
      <w:lvlJc w:val="right"/>
      <w:pPr>
        <w:ind w:left="2250" w:hanging="180"/>
      </w:pPr>
    </w:lvl>
    <w:lvl w:ilvl="3" w:tplc="37BC7782" w:tentative="1">
      <w:start w:val="1"/>
      <w:numFmt w:val="decimal"/>
      <w:lvlText w:val="%4."/>
      <w:lvlJc w:val="left"/>
      <w:pPr>
        <w:ind w:left="2970" w:hanging="360"/>
      </w:pPr>
    </w:lvl>
    <w:lvl w:ilvl="4" w:tplc="4B74330A" w:tentative="1">
      <w:start w:val="1"/>
      <w:numFmt w:val="lowerLetter"/>
      <w:lvlText w:val="%5."/>
      <w:lvlJc w:val="left"/>
      <w:pPr>
        <w:ind w:left="3690" w:hanging="360"/>
      </w:pPr>
    </w:lvl>
    <w:lvl w:ilvl="5" w:tplc="5F8C0B02" w:tentative="1">
      <w:start w:val="1"/>
      <w:numFmt w:val="lowerRoman"/>
      <w:lvlText w:val="%6."/>
      <w:lvlJc w:val="right"/>
      <w:pPr>
        <w:ind w:left="4410" w:hanging="180"/>
      </w:pPr>
    </w:lvl>
    <w:lvl w:ilvl="6" w:tplc="CE1EF316" w:tentative="1">
      <w:start w:val="1"/>
      <w:numFmt w:val="decimal"/>
      <w:lvlText w:val="%7."/>
      <w:lvlJc w:val="left"/>
      <w:pPr>
        <w:ind w:left="5130" w:hanging="360"/>
      </w:pPr>
    </w:lvl>
    <w:lvl w:ilvl="7" w:tplc="19CE58DA" w:tentative="1">
      <w:start w:val="1"/>
      <w:numFmt w:val="lowerLetter"/>
      <w:lvlText w:val="%8."/>
      <w:lvlJc w:val="left"/>
      <w:pPr>
        <w:ind w:left="5850" w:hanging="360"/>
      </w:pPr>
    </w:lvl>
    <w:lvl w:ilvl="8" w:tplc="336C37CA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1A4D33CE"/>
    <w:multiLevelType w:val="hybridMultilevel"/>
    <w:tmpl w:val="AE08F3EC"/>
    <w:lvl w:ilvl="0" w:tplc="5622BC5E">
      <w:start w:val="1"/>
      <w:numFmt w:val="decimal"/>
      <w:lvlText w:val="%1."/>
      <w:lvlJc w:val="left"/>
      <w:pPr>
        <w:ind w:left="1800" w:hanging="360"/>
      </w:pPr>
    </w:lvl>
    <w:lvl w:ilvl="1" w:tplc="05725FCE" w:tentative="1">
      <w:start w:val="1"/>
      <w:numFmt w:val="lowerLetter"/>
      <w:lvlText w:val="%2."/>
      <w:lvlJc w:val="left"/>
      <w:pPr>
        <w:ind w:left="2520" w:hanging="360"/>
      </w:pPr>
    </w:lvl>
    <w:lvl w:ilvl="2" w:tplc="D084F508" w:tentative="1">
      <w:start w:val="1"/>
      <w:numFmt w:val="lowerRoman"/>
      <w:lvlText w:val="%3."/>
      <w:lvlJc w:val="right"/>
      <w:pPr>
        <w:ind w:left="3240" w:hanging="180"/>
      </w:pPr>
    </w:lvl>
    <w:lvl w:ilvl="3" w:tplc="D1CE6652" w:tentative="1">
      <w:start w:val="1"/>
      <w:numFmt w:val="decimal"/>
      <w:lvlText w:val="%4."/>
      <w:lvlJc w:val="left"/>
      <w:pPr>
        <w:ind w:left="3960" w:hanging="360"/>
      </w:pPr>
    </w:lvl>
    <w:lvl w:ilvl="4" w:tplc="F02C5190" w:tentative="1">
      <w:start w:val="1"/>
      <w:numFmt w:val="lowerLetter"/>
      <w:lvlText w:val="%5."/>
      <w:lvlJc w:val="left"/>
      <w:pPr>
        <w:ind w:left="4680" w:hanging="360"/>
      </w:pPr>
    </w:lvl>
    <w:lvl w:ilvl="5" w:tplc="516AAD5E" w:tentative="1">
      <w:start w:val="1"/>
      <w:numFmt w:val="lowerRoman"/>
      <w:lvlText w:val="%6."/>
      <w:lvlJc w:val="right"/>
      <w:pPr>
        <w:ind w:left="5400" w:hanging="180"/>
      </w:pPr>
    </w:lvl>
    <w:lvl w:ilvl="6" w:tplc="66ECC214" w:tentative="1">
      <w:start w:val="1"/>
      <w:numFmt w:val="decimal"/>
      <w:lvlText w:val="%7."/>
      <w:lvlJc w:val="left"/>
      <w:pPr>
        <w:ind w:left="6120" w:hanging="360"/>
      </w:pPr>
    </w:lvl>
    <w:lvl w:ilvl="7" w:tplc="0930FBE6" w:tentative="1">
      <w:start w:val="1"/>
      <w:numFmt w:val="lowerLetter"/>
      <w:lvlText w:val="%8."/>
      <w:lvlJc w:val="left"/>
      <w:pPr>
        <w:ind w:left="6840" w:hanging="360"/>
      </w:pPr>
    </w:lvl>
    <w:lvl w:ilvl="8" w:tplc="6776AC66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1B735074"/>
    <w:multiLevelType w:val="hybridMultilevel"/>
    <w:tmpl w:val="662E9022"/>
    <w:lvl w:ilvl="0" w:tplc="78CA6BCA">
      <w:start w:val="1"/>
      <w:numFmt w:val="decimal"/>
      <w:lvlText w:val="%1."/>
      <w:lvlJc w:val="left"/>
      <w:pPr>
        <w:ind w:left="1440" w:hanging="360"/>
      </w:pPr>
    </w:lvl>
    <w:lvl w:ilvl="1" w:tplc="BF325E02" w:tentative="1">
      <w:start w:val="1"/>
      <w:numFmt w:val="lowerLetter"/>
      <w:lvlText w:val="%2."/>
      <w:lvlJc w:val="left"/>
      <w:pPr>
        <w:ind w:left="2160" w:hanging="360"/>
      </w:pPr>
    </w:lvl>
    <w:lvl w:ilvl="2" w:tplc="0FB03BC6" w:tentative="1">
      <w:start w:val="1"/>
      <w:numFmt w:val="lowerRoman"/>
      <w:lvlText w:val="%3."/>
      <w:lvlJc w:val="right"/>
      <w:pPr>
        <w:ind w:left="2880" w:hanging="180"/>
      </w:pPr>
    </w:lvl>
    <w:lvl w:ilvl="3" w:tplc="9578C2AC" w:tentative="1">
      <w:start w:val="1"/>
      <w:numFmt w:val="decimal"/>
      <w:lvlText w:val="%4."/>
      <w:lvlJc w:val="left"/>
      <w:pPr>
        <w:ind w:left="3600" w:hanging="360"/>
      </w:pPr>
    </w:lvl>
    <w:lvl w:ilvl="4" w:tplc="C34A6C98" w:tentative="1">
      <w:start w:val="1"/>
      <w:numFmt w:val="lowerLetter"/>
      <w:lvlText w:val="%5."/>
      <w:lvlJc w:val="left"/>
      <w:pPr>
        <w:ind w:left="4320" w:hanging="360"/>
      </w:pPr>
    </w:lvl>
    <w:lvl w:ilvl="5" w:tplc="622A583C" w:tentative="1">
      <w:start w:val="1"/>
      <w:numFmt w:val="lowerRoman"/>
      <w:lvlText w:val="%6."/>
      <w:lvlJc w:val="right"/>
      <w:pPr>
        <w:ind w:left="5040" w:hanging="180"/>
      </w:pPr>
    </w:lvl>
    <w:lvl w:ilvl="6" w:tplc="6E3EE32A" w:tentative="1">
      <w:start w:val="1"/>
      <w:numFmt w:val="decimal"/>
      <w:lvlText w:val="%7."/>
      <w:lvlJc w:val="left"/>
      <w:pPr>
        <w:ind w:left="5760" w:hanging="360"/>
      </w:pPr>
    </w:lvl>
    <w:lvl w:ilvl="7" w:tplc="3CF037FA" w:tentative="1">
      <w:start w:val="1"/>
      <w:numFmt w:val="lowerLetter"/>
      <w:lvlText w:val="%8."/>
      <w:lvlJc w:val="left"/>
      <w:pPr>
        <w:ind w:left="6480" w:hanging="360"/>
      </w:pPr>
    </w:lvl>
    <w:lvl w:ilvl="8" w:tplc="F7CC173C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5FF6B57"/>
    <w:multiLevelType w:val="hybridMultilevel"/>
    <w:tmpl w:val="67FA5E7E"/>
    <w:lvl w:ilvl="0" w:tplc="019E4A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2E879BE" w:tentative="1">
      <w:start w:val="1"/>
      <w:numFmt w:val="lowerLetter"/>
      <w:lvlText w:val="%2."/>
      <w:lvlJc w:val="left"/>
      <w:pPr>
        <w:ind w:left="1440" w:hanging="360"/>
      </w:pPr>
    </w:lvl>
    <w:lvl w:ilvl="2" w:tplc="FC46B9B2" w:tentative="1">
      <w:start w:val="1"/>
      <w:numFmt w:val="lowerRoman"/>
      <w:lvlText w:val="%3."/>
      <w:lvlJc w:val="right"/>
      <w:pPr>
        <w:ind w:left="2160" w:hanging="180"/>
      </w:pPr>
    </w:lvl>
    <w:lvl w:ilvl="3" w:tplc="8C88E474" w:tentative="1">
      <w:start w:val="1"/>
      <w:numFmt w:val="decimal"/>
      <w:lvlText w:val="%4."/>
      <w:lvlJc w:val="left"/>
      <w:pPr>
        <w:ind w:left="2880" w:hanging="360"/>
      </w:pPr>
    </w:lvl>
    <w:lvl w:ilvl="4" w:tplc="D38067B6" w:tentative="1">
      <w:start w:val="1"/>
      <w:numFmt w:val="lowerLetter"/>
      <w:lvlText w:val="%5."/>
      <w:lvlJc w:val="left"/>
      <w:pPr>
        <w:ind w:left="3600" w:hanging="360"/>
      </w:pPr>
    </w:lvl>
    <w:lvl w:ilvl="5" w:tplc="256E6E22" w:tentative="1">
      <w:start w:val="1"/>
      <w:numFmt w:val="lowerRoman"/>
      <w:lvlText w:val="%6."/>
      <w:lvlJc w:val="right"/>
      <w:pPr>
        <w:ind w:left="4320" w:hanging="180"/>
      </w:pPr>
    </w:lvl>
    <w:lvl w:ilvl="6" w:tplc="7A06D370" w:tentative="1">
      <w:start w:val="1"/>
      <w:numFmt w:val="decimal"/>
      <w:lvlText w:val="%7."/>
      <w:lvlJc w:val="left"/>
      <w:pPr>
        <w:ind w:left="5040" w:hanging="360"/>
      </w:pPr>
    </w:lvl>
    <w:lvl w:ilvl="7" w:tplc="30D26EC6" w:tentative="1">
      <w:start w:val="1"/>
      <w:numFmt w:val="lowerLetter"/>
      <w:lvlText w:val="%8."/>
      <w:lvlJc w:val="left"/>
      <w:pPr>
        <w:ind w:left="5760" w:hanging="360"/>
      </w:pPr>
    </w:lvl>
    <w:lvl w:ilvl="8" w:tplc="40E4ECB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915212"/>
    <w:multiLevelType w:val="hybridMultilevel"/>
    <w:tmpl w:val="A498E222"/>
    <w:lvl w:ilvl="0" w:tplc="7040BF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4059E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C64794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E16230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BD247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B4A0D4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D8A2B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29CAB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03668E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3462A00"/>
    <w:multiLevelType w:val="hybridMultilevel"/>
    <w:tmpl w:val="05CCC16C"/>
    <w:lvl w:ilvl="0" w:tplc="811CAC2A">
      <w:start w:val="1"/>
      <w:numFmt w:val="decimal"/>
      <w:lvlText w:val="%1."/>
      <w:lvlJc w:val="left"/>
      <w:pPr>
        <w:ind w:left="1440" w:hanging="360"/>
      </w:pPr>
    </w:lvl>
    <w:lvl w:ilvl="1" w:tplc="62361694" w:tentative="1">
      <w:start w:val="1"/>
      <w:numFmt w:val="lowerLetter"/>
      <w:lvlText w:val="%2."/>
      <w:lvlJc w:val="left"/>
      <w:pPr>
        <w:ind w:left="2160" w:hanging="360"/>
      </w:pPr>
    </w:lvl>
    <w:lvl w:ilvl="2" w:tplc="83409B5A" w:tentative="1">
      <w:start w:val="1"/>
      <w:numFmt w:val="lowerRoman"/>
      <w:lvlText w:val="%3."/>
      <w:lvlJc w:val="right"/>
      <w:pPr>
        <w:ind w:left="2880" w:hanging="180"/>
      </w:pPr>
    </w:lvl>
    <w:lvl w:ilvl="3" w:tplc="37505696" w:tentative="1">
      <w:start w:val="1"/>
      <w:numFmt w:val="decimal"/>
      <w:lvlText w:val="%4."/>
      <w:lvlJc w:val="left"/>
      <w:pPr>
        <w:ind w:left="3600" w:hanging="360"/>
      </w:pPr>
    </w:lvl>
    <w:lvl w:ilvl="4" w:tplc="3288F41E" w:tentative="1">
      <w:start w:val="1"/>
      <w:numFmt w:val="lowerLetter"/>
      <w:lvlText w:val="%5."/>
      <w:lvlJc w:val="left"/>
      <w:pPr>
        <w:ind w:left="4320" w:hanging="360"/>
      </w:pPr>
    </w:lvl>
    <w:lvl w:ilvl="5" w:tplc="B684733C" w:tentative="1">
      <w:start w:val="1"/>
      <w:numFmt w:val="lowerRoman"/>
      <w:lvlText w:val="%6."/>
      <w:lvlJc w:val="right"/>
      <w:pPr>
        <w:ind w:left="5040" w:hanging="180"/>
      </w:pPr>
    </w:lvl>
    <w:lvl w:ilvl="6" w:tplc="59DE36E8" w:tentative="1">
      <w:start w:val="1"/>
      <w:numFmt w:val="decimal"/>
      <w:lvlText w:val="%7."/>
      <w:lvlJc w:val="left"/>
      <w:pPr>
        <w:ind w:left="5760" w:hanging="360"/>
      </w:pPr>
    </w:lvl>
    <w:lvl w:ilvl="7" w:tplc="E2A8C228" w:tentative="1">
      <w:start w:val="1"/>
      <w:numFmt w:val="lowerLetter"/>
      <w:lvlText w:val="%8."/>
      <w:lvlJc w:val="left"/>
      <w:pPr>
        <w:ind w:left="6480" w:hanging="360"/>
      </w:pPr>
    </w:lvl>
    <w:lvl w:ilvl="8" w:tplc="2D08DCF0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5CB2D21"/>
    <w:multiLevelType w:val="hybridMultilevel"/>
    <w:tmpl w:val="00A06B52"/>
    <w:lvl w:ilvl="0" w:tplc="F0EC5124">
      <w:start w:val="1"/>
      <w:numFmt w:val="decimal"/>
      <w:lvlText w:val="%1."/>
      <w:lvlJc w:val="left"/>
      <w:pPr>
        <w:ind w:left="720" w:hanging="360"/>
      </w:pPr>
    </w:lvl>
    <w:lvl w:ilvl="1" w:tplc="21A623BE" w:tentative="1">
      <w:start w:val="1"/>
      <w:numFmt w:val="lowerLetter"/>
      <w:lvlText w:val="%2."/>
      <w:lvlJc w:val="left"/>
      <w:pPr>
        <w:ind w:left="1440" w:hanging="360"/>
      </w:pPr>
    </w:lvl>
    <w:lvl w:ilvl="2" w:tplc="795ACE14" w:tentative="1">
      <w:start w:val="1"/>
      <w:numFmt w:val="lowerRoman"/>
      <w:lvlText w:val="%3."/>
      <w:lvlJc w:val="right"/>
      <w:pPr>
        <w:ind w:left="2160" w:hanging="180"/>
      </w:pPr>
    </w:lvl>
    <w:lvl w:ilvl="3" w:tplc="845C248C" w:tentative="1">
      <w:start w:val="1"/>
      <w:numFmt w:val="decimal"/>
      <w:lvlText w:val="%4."/>
      <w:lvlJc w:val="left"/>
      <w:pPr>
        <w:ind w:left="2880" w:hanging="360"/>
      </w:pPr>
    </w:lvl>
    <w:lvl w:ilvl="4" w:tplc="59B83CA6" w:tentative="1">
      <w:start w:val="1"/>
      <w:numFmt w:val="lowerLetter"/>
      <w:lvlText w:val="%5."/>
      <w:lvlJc w:val="left"/>
      <w:pPr>
        <w:ind w:left="3600" w:hanging="360"/>
      </w:pPr>
    </w:lvl>
    <w:lvl w:ilvl="5" w:tplc="2B7C8B50" w:tentative="1">
      <w:start w:val="1"/>
      <w:numFmt w:val="lowerRoman"/>
      <w:lvlText w:val="%6."/>
      <w:lvlJc w:val="right"/>
      <w:pPr>
        <w:ind w:left="4320" w:hanging="180"/>
      </w:pPr>
    </w:lvl>
    <w:lvl w:ilvl="6" w:tplc="E488B894" w:tentative="1">
      <w:start w:val="1"/>
      <w:numFmt w:val="decimal"/>
      <w:lvlText w:val="%7."/>
      <w:lvlJc w:val="left"/>
      <w:pPr>
        <w:ind w:left="5040" w:hanging="360"/>
      </w:pPr>
    </w:lvl>
    <w:lvl w:ilvl="7" w:tplc="7FEE647E" w:tentative="1">
      <w:start w:val="1"/>
      <w:numFmt w:val="lowerLetter"/>
      <w:lvlText w:val="%8."/>
      <w:lvlJc w:val="left"/>
      <w:pPr>
        <w:ind w:left="5760" w:hanging="360"/>
      </w:pPr>
    </w:lvl>
    <w:lvl w:ilvl="8" w:tplc="96EC52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921937"/>
    <w:multiLevelType w:val="hybridMultilevel"/>
    <w:tmpl w:val="C802865E"/>
    <w:lvl w:ilvl="0" w:tplc="444ED8D2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 w:tplc="985445FC" w:tentative="1">
      <w:start w:val="1"/>
      <w:numFmt w:val="lowerLetter"/>
      <w:lvlText w:val="%2."/>
      <w:lvlJc w:val="left"/>
      <w:pPr>
        <w:ind w:left="2520" w:hanging="360"/>
      </w:pPr>
    </w:lvl>
    <w:lvl w:ilvl="2" w:tplc="68C6D77E" w:tentative="1">
      <w:start w:val="1"/>
      <w:numFmt w:val="lowerRoman"/>
      <w:lvlText w:val="%3."/>
      <w:lvlJc w:val="right"/>
      <w:pPr>
        <w:ind w:left="3240" w:hanging="180"/>
      </w:pPr>
    </w:lvl>
    <w:lvl w:ilvl="3" w:tplc="79BA408A" w:tentative="1">
      <w:start w:val="1"/>
      <w:numFmt w:val="decimal"/>
      <w:lvlText w:val="%4."/>
      <w:lvlJc w:val="left"/>
      <w:pPr>
        <w:ind w:left="3960" w:hanging="360"/>
      </w:pPr>
    </w:lvl>
    <w:lvl w:ilvl="4" w:tplc="822C428A" w:tentative="1">
      <w:start w:val="1"/>
      <w:numFmt w:val="lowerLetter"/>
      <w:lvlText w:val="%5."/>
      <w:lvlJc w:val="left"/>
      <w:pPr>
        <w:ind w:left="4680" w:hanging="360"/>
      </w:pPr>
    </w:lvl>
    <w:lvl w:ilvl="5" w:tplc="08D40A10" w:tentative="1">
      <w:start w:val="1"/>
      <w:numFmt w:val="lowerRoman"/>
      <w:lvlText w:val="%6."/>
      <w:lvlJc w:val="right"/>
      <w:pPr>
        <w:ind w:left="5400" w:hanging="180"/>
      </w:pPr>
    </w:lvl>
    <w:lvl w:ilvl="6" w:tplc="897E4298" w:tentative="1">
      <w:start w:val="1"/>
      <w:numFmt w:val="decimal"/>
      <w:lvlText w:val="%7."/>
      <w:lvlJc w:val="left"/>
      <w:pPr>
        <w:ind w:left="6120" w:hanging="360"/>
      </w:pPr>
    </w:lvl>
    <w:lvl w:ilvl="7" w:tplc="5126724A" w:tentative="1">
      <w:start w:val="1"/>
      <w:numFmt w:val="lowerLetter"/>
      <w:lvlText w:val="%8."/>
      <w:lvlJc w:val="left"/>
      <w:pPr>
        <w:ind w:left="6840" w:hanging="360"/>
      </w:pPr>
    </w:lvl>
    <w:lvl w:ilvl="8" w:tplc="1D38643E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4A3F155A"/>
    <w:multiLevelType w:val="hybridMultilevel"/>
    <w:tmpl w:val="965609BE"/>
    <w:lvl w:ilvl="0" w:tplc="F418FD6C">
      <w:start w:val="1"/>
      <w:numFmt w:val="decimal"/>
      <w:lvlText w:val="%1."/>
      <w:lvlJc w:val="left"/>
      <w:pPr>
        <w:ind w:left="720" w:hanging="360"/>
      </w:pPr>
    </w:lvl>
    <w:lvl w:ilvl="1" w:tplc="DBC817CA" w:tentative="1">
      <w:start w:val="1"/>
      <w:numFmt w:val="lowerLetter"/>
      <w:lvlText w:val="%2."/>
      <w:lvlJc w:val="left"/>
      <w:pPr>
        <w:ind w:left="1440" w:hanging="360"/>
      </w:pPr>
    </w:lvl>
    <w:lvl w:ilvl="2" w:tplc="1ECCDD7E" w:tentative="1">
      <w:start w:val="1"/>
      <w:numFmt w:val="lowerRoman"/>
      <w:lvlText w:val="%3."/>
      <w:lvlJc w:val="right"/>
      <w:pPr>
        <w:ind w:left="2160" w:hanging="180"/>
      </w:pPr>
    </w:lvl>
    <w:lvl w:ilvl="3" w:tplc="BFBC08EE" w:tentative="1">
      <w:start w:val="1"/>
      <w:numFmt w:val="decimal"/>
      <w:lvlText w:val="%4."/>
      <w:lvlJc w:val="left"/>
      <w:pPr>
        <w:ind w:left="2880" w:hanging="360"/>
      </w:pPr>
    </w:lvl>
    <w:lvl w:ilvl="4" w:tplc="E040931A" w:tentative="1">
      <w:start w:val="1"/>
      <w:numFmt w:val="lowerLetter"/>
      <w:lvlText w:val="%5."/>
      <w:lvlJc w:val="left"/>
      <w:pPr>
        <w:ind w:left="3600" w:hanging="360"/>
      </w:pPr>
    </w:lvl>
    <w:lvl w:ilvl="5" w:tplc="F42A80F8" w:tentative="1">
      <w:start w:val="1"/>
      <w:numFmt w:val="lowerRoman"/>
      <w:lvlText w:val="%6."/>
      <w:lvlJc w:val="right"/>
      <w:pPr>
        <w:ind w:left="4320" w:hanging="180"/>
      </w:pPr>
    </w:lvl>
    <w:lvl w:ilvl="6" w:tplc="4BC2C4C4" w:tentative="1">
      <w:start w:val="1"/>
      <w:numFmt w:val="decimal"/>
      <w:lvlText w:val="%7."/>
      <w:lvlJc w:val="left"/>
      <w:pPr>
        <w:ind w:left="5040" w:hanging="360"/>
      </w:pPr>
    </w:lvl>
    <w:lvl w:ilvl="7" w:tplc="27E26E60" w:tentative="1">
      <w:start w:val="1"/>
      <w:numFmt w:val="lowerLetter"/>
      <w:lvlText w:val="%8."/>
      <w:lvlJc w:val="left"/>
      <w:pPr>
        <w:ind w:left="5760" w:hanging="360"/>
      </w:pPr>
    </w:lvl>
    <w:lvl w:ilvl="8" w:tplc="D43221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C00E8D"/>
    <w:multiLevelType w:val="hybridMultilevel"/>
    <w:tmpl w:val="BD120C08"/>
    <w:lvl w:ilvl="0" w:tplc="FA900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AAD0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78C3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4B8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8B6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CCE6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E810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2E5D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AEE1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95368B"/>
    <w:multiLevelType w:val="hybridMultilevel"/>
    <w:tmpl w:val="62D045EA"/>
    <w:lvl w:ilvl="0" w:tplc="3FFABC2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9B42CDBE" w:tentative="1">
      <w:start w:val="1"/>
      <w:numFmt w:val="lowerLetter"/>
      <w:lvlText w:val="%2."/>
      <w:lvlJc w:val="left"/>
      <w:pPr>
        <w:ind w:left="1440" w:hanging="360"/>
      </w:pPr>
    </w:lvl>
    <w:lvl w:ilvl="2" w:tplc="67186982" w:tentative="1">
      <w:start w:val="1"/>
      <w:numFmt w:val="lowerRoman"/>
      <w:lvlText w:val="%3."/>
      <w:lvlJc w:val="right"/>
      <w:pPr>
        <w:ind w:left="2160" w:hanging="180"/>
      </w:pPr>
    </w:lvl>
    <w:lvl w:ilvl="3" w:tplc="24682D0E" w:tentative="1">
      <w:start w:val="1"/>
      <w:numFmt w:val="decimal"/>
      <w:lvlText w:val="%4."/>
      <w:lvlJc w:val="left"/>
      <w:pPr>
        <w:ind w:left="2880" w:hanging="360"/>
      </w:pPr>
    </w:lvl>
    <w:lvl w:ilvl="4" w:tplc="F72AC8B4" w:tentative="1">
      <w:start w:val="1"/>
      <w:numFmt w:val="lowerLetter"/>
      <w:lvlText w:val="%5."/>
      <w:lvlJc w:val="left"/>
      <w:pPr>
        <w:ind w:left="3600" w:hanging="360"/>
      </w:pPr>
    </w:lvl>
    <w:lvl w:ilvl="5" w:tplc="1A2A168E" w:tentative="1">
      <w:start w:val="1"/>
      <w:numFmt w:val="lowerRoman"/>
      <w:lvlText w:val="%6."/>
      <w:lvlJc w:val="right"/>
      <w:pPr>
        <w:ind w:left="4320" w:hanging="180"/>
      </w:pPr>
    </w:lvl>
    <w:lvl w:ilvl="6" w:tplc="89449154" w:tentative="1">
      <w:start w:val="1"/>
      <w:numFmt w:val="decimal"/>
      <w:lvlText w:val="%7."/>
      <w:lvlJc w:val="left"/>
      <w:pPr>
        <w:ind w:left="5040" w:hanging="360"/>
      </w:pPr>
    </w:lvl>
    <w:lvl w:ilvl="7" w:tplc="DD466AC2" w:tentative="1">
      <w:start w:val="1"/>
      <w:numFmt w:val="lowerLetter"/>
      <w:lvlText w:val="%8."/>
      <w:lvlJc w:val="left"/>
      <w:pPr>
        <w:ind w:left="5760" w:hanging="360"/>
      </w:pPr>
    </w:lvl>
    <w:lvl w:ilvl="8" w:tplc="0ACA2E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402663"/>
    <w:multiLevelType w:val="hybridMultilevel"/>
    <w:tmpl w:val="DBA25D04"/>
    <w:lvl w:ilvl="0" w:tplc="1D767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AF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500C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C61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A3A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9A3B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8F9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7E66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48E3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4CD55D8"/>
    <w:multiLevelType w:val="hybridMultilevel"/>
    <w:tmpl w:val="6CF462DC"/>
    <w:lvl w:ilvl="0" w:tplc="2CECB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246982C" w:tentative="1">
      <w:start w:val="1"/>
      <w:numFmt w:val="lowerLetter"/>
      <w:lvlText w:val="%2."/>
      <w:lvlJc w:val="left"/>
      <w:pPr>
        <w:ind w:left="1800" w:hanging="360"/>
      </w:pPr>
    </w:lvl>
    <w:lvl w:ilvl="2" w:tplc="60169FC4" w:tentative="1">
      <w:start w:val="1"/>
      <w:numFmt w:val="lowerRoman"/>
      <w:lvlText w:val="%3."/>
      <w:lvlJc w:val="right"/>
      <w:pPr>
        <w:ind w:left="2520" w:hanging="180"/>
      </w:pPr>
    </w:lvl>
    <w:lvl w:ilvl="3" w:tplc="B8EA9696" w:tentative="1">
      <w:start w:val="1"/>
      <w:numFmt w:val="decimal"/>
      <w:lvlText w:val="%4."/>
      <w:lvlJc w:val="left"/>
      <w:pPr>
        <w:ind w:left="3240" w:hanging="360"/>
      </w:pPr>
    </w:lvl>
    <w:lvl w:ilvl="4" w:tplc="A2F8980E" w:tentative="1">
      <w:start w:val="1"/>
      <w:numFmt w:val="lowerLetter"/>
      <w:lvlText w:val="%5."/>
      <w:lvlJc w:val="left"/>
      <w:pPr>
        <w:ind w:left="3960" w:hanging="360"/>
      </w:pPr>
    </w:lvl>
    <w:lvl w:ilvl="5" w:tplc="D9AAE6A4" w:tentative="1">
      <w:start w:val="1"/>
      <w:numFmt w:val="lowerRoman"/>
      <w:lvlText w:val="%6."/>
      <w:lvlJc w:val="right"/>
      <w:pPr>
        <w:ind w:left="4680" w:hanging="180"/>
      </w:pPr>
    </w:lvl>
    <w:lvl w:ilvl="6" w:tplc="E41C9DCE" w:tentative="1">
      <w:start w:val="1"/>
      <w:numFmt w:val="decimal"/>
      <w:lvlText w:val="%7."/>
      <w:lvlJc w:val="left"/>
      <w:pPr>
        <w:ind w:left="5400" w:hanging="360"/>
      </w:pPr>
    </w:lvl>
    <w:lvl w:ilvl="7" w:tplc="76680D6A" w:tentative="1">
      <w:start w:val="1"/>
      <w:numFmt w:val="lowerLetter"/>
      <w:lvlText w:val="%8."/>
      <w:lvlJc w:val="left"/>
      <w:pPr>
        <w:ind w:left="6120" w:hanging="360"/>
      </w:pPr>
    </w:lvl>
    <w:lvl w:ilvl="8" w:tplc="07883CF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2">
    <w:nsid w:val="6B514B12"/>
    <w:multiLevelType w:val="hybridMultilevel"/>
    <w:tmpl w:val="771E4AB8"/>
    <w:lvl w:ilvl="0" w:tplc="21D8A7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6EE969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4CCF79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EAA76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35E395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DD05EA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35EC95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90A8C0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F6002B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E2E231B"/>
    <w:multiLevelType w:val="hybridMultilevel"/>
    <w:tmpl w:val="C826FDF0"/>
    <w:lvl w:ilvl="0" w:tplc="390847E8">
      <w:start w:val="1"/>
      <w:numFmt w:val="decimal"/>
      <w:lvlText w:val="%1."/>
      <w:lvlJc w:val="left"/>
      <w:pPr>
        <w:ind w:left="2160" w:hanging="360"/>
      </w:pPr>
    </w:lvl>
    <w:lvl w:ilvl="1" w:tplc="22CC6538" w:tentative="1">
      <w:start w:val="1"/>
      <w:numFmt w:val="lowerLetter"/>
      <w:lvlText w:val="%2."/>
      <w:lvlJc w:val="left"/>
      <w:pPr>
        <w:ind w:left="2880" w:hanging="360"/>
      </w:pPr>
    </w:lvl>
    <w:lvl w:ilvl="2" w:tplc="B544742C" w:tentative="1">
      <w:start w:val="1"/>
      <w:numFmt w:val="lowerRoman"/>
      <w:lvlText w:val="%3."/>
      <w:lvlJc w:val="right"/>
      <w:pPr>
        <w:ind w:left="3600" w:hanging="180"/>
      </w:pPr>
    </w:lvl>
    <w:lvl w:ilvl="3" w:tplc="41BE7984" w:tentative="1">
      <w:start w:val="1"/>
      <w:numFmt w:val="decimal"/>
      <w:lvlText w:val="%4."/>
      <w:lvlJc w:val="left"/>
      <w:pPr>
        <w:ind w:left="4320" w:hanging="360"/>
      </w:pPr>
    </w:lvl>
    <w:lvl w:ilvl="4" w:tplc="33C42F6E" w:tentative="1">
      <w:start w:val="1"/>
      <w:numFmt w:val="lowerLetter"/>
      <w:lvlText w:val="%5."/>
      <w:lvlJc w:val="left"/>
      <w:pPr>
        <w:ind w:left="5040" w:hanging="360"/>
      </w:pPr>
    </w:lvl>
    <w:lvl w:ilvl="5" w:tplc="12CEC57A" w:tentative="1">
      <w:start w:val="1"/>
      <w:numFmt w:val="lowerRoman"/>
      <w:lvlText w:val="%6."/>
      <w:lvlJc w:val="right"/>
      <w:pPr>
        <w:ind w:left="5760" w:hanging="180"/>
      </w:pPr>
    </w:lvl>
    <w:lvl w:ilvl="6" w:tplc="78408F24" w:tentative="1">
      <w:start w:val="1"/>
      <w:numFmt w:val="decimal"/>
      <w:lvlText w:val="%7."/>
      <w:lvlJc w:val="left"/>
      <w:pPr>
        <w:ind w:left="6480" w:hanging="360"/>
      </w:pPr>
    </w:lvl>
    <w:lvl w:ilvl="7" w:tplc="DC3EB058" w:tentative="1">
      <w:start w:val="1"/>
      <w:numFmt w:val="lowerLetter"/>
      <w:lvlText w:val="%8."/>
      <w:lvlJc w:val="left"/>
      <w:pPr>
        <w:ind w:left="7200" w:hanging="360"/>
      </w:pPr>
    </w:lvl>
    <w:lvl w:ilvl="8" w:tplc="C4DCC730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7177269F"/>
    <w:multiLevelType w:val="hybridMultilevel"/>
    <w:tmpl w:val="C83E7FC8"/>
    <w:lvl w:ilvl="0" w:tplc="C2FE24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E827E7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5CD5D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0FE88C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09AB71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692EB1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438DC9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60B61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D78A44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4287727"/>
    <w:multiLevelType w:val="hybridMultilevel"/>
    <w:tmpl w:val="CF7EA572"/>
    <w:lvl w:ilvl="0" w:tplc="7936A43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2606377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CFA38F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50AAE15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61654A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7C3A540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868AF444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790C5E8A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8E666D0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5"/>
  </w:num>
  <w:num w:numId="8">
    <w:abstractNumId w:val="9"/>
  </w:num>
  <w:num w:numId="9">
    <w:abstractNumId w:val="21"/>
  </w:num>
  <w:num w:numId="10">
    <w:abstractNumId w:val="11"/>
  </w:num>
  <w:num w:numId="11">
    <w:abstractNumId w:val="13"/>
  </w:num>
  <w:num w:numId="12">
    <w:abstractNumId w:val="19"/>
  </w:num>
  <w:num w:numId="13">
    <w:abstractNumId w:val="20"/>
  </w:num>
  <w:num w:numId="14">
    <w:abstractNumId w:val="8"/>
  </w:num>
  <w:num w:numId="15">
    <w:abstractNumId w:val="16"/>
  </w:num>
  <w:num w:numId="16">
    <w:abstractNumId w:val="10"/>
  </w:num>
  <w:num w:numId="17">
    <w:abstractNumId w:val="23"/>
  </w:num>
  <w:num w:numId="18">
    <w:abstractNumId w:val="14"/>
  </w:num>
  <w:num w:numId="19">
    <w:abstractNumId w:val="18"/>
  </w:num>
  <w:num w:numId="20">
    <w:abstractNumId w:val="12"/>
  </w:num>
  <w:num w:numId="21">
    <w:abstractNumId w:val="22"/>
  </w:num>
  <w:num w:numId="22">
    <w:abstractNumId w:val="6"/>
  </w:num>
  <w:num w:numId="23">
    <w:abstractNumId w:val="24"/>
  </w:num>
  <w:num w:numId="24">
    <w:abstractNumId w:val="17"/>
  </w:num>
  <w:num w:numId="25">
    <w:abstractNumId w:val="25"/>
  </w:num>
  <w:num w:numId="2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B7262"/>
    <w:rsid w:val="000000E0"/>
    <w:rsid w:val="00030BED"/>
    <w:rsid w:val="00037494"/>
    <w:rsid w:val="0004706A"/>
    <w:rsid w:val="000A3A0A"/>
    <w:rsid w:val="000A5B17"/>
    <w:rsid w:val="000D5576"/>
    <w:rsid w:val="000E357B"/>
    <w:rsid w:val="000E77FF"/>
    <w:rsid w:val="000F1441"/>
    <w:rsid w:val="00104BF5"/>
    <w:rsid w:val="0015176F"/>
    <w:rsid w:val="00174851"/>
    <w:rsid w:val="001B1C89"/>
    <w:rsid w:val="001C0946"/>
    <w:rsid w:val="001F2409"/>
    <w:rsid w:val="0023231B"/>
    <w:rsid w:val="00252D0F"/>
    <w:rsid w:val="002A3AED"/>
    <w:rsid w:val="003271F6"/>
    <w:rsid w:val="003370EB"/>
    <w:rsid w:val="003429BA"/>
    <w:rsid w:val="00355C3F"/>
    <w:rsid w:val="00395F78"/>
    <w:rsid w:val="003F4B66"/>
    <w:rsid w:val="00433C07"/>
    <w:rsid w:val="00435490"/>
    <w:rsid w:val="004365FA"/>
    <w:rsid w:val="004C7842"/>
    <w:rsid w:val="00566455"/>
    <w:rsid w:val="005B1E80"/>
    <w:rsid w:val="00644E7F"/>
    <w:rsid w:val="0064531B"/>
    <w:rsid w:val="00653359"/>
    <w:rsid w:val="00696C89"/>
    <w:rsid w:val="006E3ECC"/>
    <w:rsid w:val="00730425"/>
    <w:rsid w:val="007320B9"/>
    <w:rsid w:val="00745A60"/>
    <w:rsid w:val="00790780"/>
    <w:rsid w:val="007C4256"/>
    <w:rsid w:val="00806AD9"/>
    <w:rsid w:val="00853B07"/>
    <w:rsid w:val="008A1B69"/>
    <w:rsid w:val="008A4882"/>
    <w:rsid w:val="008B4AEE"/>
    <w:rsid w:val="008B7262"/>
    <w:rsid w:val="00914B99"/>
    <w:rsid w:val="00941F58"/>
    <w:rsid w:val="00963CC5"/>
    <w:rsid w:val="009923D1"/>
    <w:rsid w:val="009C2F06"/>
    <w:rsid w:val="009E1DC8"/>
    <w:rsid w:val="009E3A53"/>
    <w:rsid w:val="009E4804"/>
    <w:rsid w:val="00A21FD3"/>
    <w:rsid w:val="00AE2AAD"/>
    <w:rsid w:val="00C22270"/>
    <w:rsid w:val="00C413C7"/>
    <w:rsid w:val="00C64679"/>
    <w:rsid w:val="00C754D9"/>
    <w:rsid w:val="00C9540A"/>
    <w:rsid w:val="00CA65EB"/>
    <w:rsid w:val="00D067B3"/>
    <w:rsid w:val="00D106B7"/>
    <w:rsid w:val="00D2038B"/>
    <w:rsid w:val="00DC6D4D"/>
    <w:rsid w:val="00DD6B63"/>
    <w:rsid w:val="00DF3ED6"/>
    <w:rsid w:val="00E24AB0"/>
    <w:rsid w:val="00EC3CCB"/>
    <w:rsid w:val="00EE5163"/>
    <w:rsid w:val="00EE7F72"/>
    <w:rsid w:val="00F45B6A"/>
    <w:rsid w:val="00F65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B17"/>
    <w:pPr>
      <w:suppressAutoHyphens/>
    </w:pPr>
    <w:rPr>
      <w:sz w:val="24"/>
      <w:szCs w:val="24"/>
      <w:lang w:eastAsia="ar-SA"/>
    </w:rPr>
  </w:style>
  <w:style w:type="paragraph" w:styleId="Heading3">
    <w:name w:val="heading 3"/>
    <w:basedOn w:val="Normal"/>
    <w:next w:val="Normal"/>
    <w:qFormat/>
    <w:rsid w:val="000A5B17"/>
    <w:pPr>
      <w:keepNext/>
      <w:tabs>
        <w:tab w:val="num" w:pos="720"/>
      </w:tabs>
      <w:ind w:left="1440"/>
      <w:jc w:val="both"/>
      <w:outlineLvl w:val="2"/>
    </w:pPr>
    <w:rPr>
      <w:rFonts w:ascii="Arial" w:hAnsi="Arial" w:cs="Arial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0A5B17"/>
    <w:rPr>
      <w:rFonts w:cs="Arial"/>
    </w:rPr>
  </w:style>
  <w:style w:type="character" w:customStyle="1" w:styleId="WW8Num5z0">
    <w:name w:val="WW8Num5z0"/>
    <w:rsid w:val="000A5B17"/>
    <w:rPr>
      <w:rFonts w:ascii="Wingdings" w:hAnsi="Wingdings" w:cs="Wingdings"/>
    </w:rPr>
  </w:style>
  <w:style w:type="character" w:customStyle="1" w:styleId="WW8Num5z1">
    <w:name w:val="WW8Num5z1"/>
    <w:rsid w:val="000A5B17"/>
    <w:rPr>
      <w:rFonts w:ascii="Courier New" w:hAnsi="Courier New" w:cs="Courier New"/>
    </w:rPr>
  </w:style>
  <w:style w:type="character" w:customStyle="1" w:styleId="WW8Num5z3">
    <w:name w:val="WW8Num5z3"/>
    <w:rsid w:val="000A5B17"/>
    <w:rPr>
      <w:rFonts w:ascii="Symbol" w:hAnsi="Symbol" w:cs="Symbol"/>
    </w:rPr>
  </w:style>
  <w:style w:type="character" w:customStyle="1" w:styleId="WW8Num6z0">
    <w:name w:val="WW8Num6z0"/>
    <w:rsid w:val="000A5B17"/>
    <w:rPr>
      <w:rFonts w:ascii="Symbol" w:hAnsi="Symbol" w:cs="Symbol"/>
    </w:rPr>
  </w:style>
  <w:style w:type="character" w:customStyle="1" w:styleId="WW8Num6z1">
    <w:name w:val="WW8Num6z1"/>
    <w:rsid w:val="000A5B17"/>
    <w:rPr>
      <w:rFonts w:ascii="Courier New" w:hAnsi="Courier New" w:cs="Courier New"/>
    </w:rPr>
  </w:style>
  <w:style w:type="character" w:customStyle="1" w:styleId="WW8Num6z2">
    <w:name w:val="WW8Num6z2"/>
    <w:rsid w:val="000A5B17"/>
    <w:rPr>
      <w:rFonts w:ascii="Wingdings" w:hAnsi="Wingdings" w:cs="Wingdings"/>
    </w:rPr>
  </w:style>
  <w:style w:type="character" w:customStyle="1" w:styleId="WW8Num7z0">
    <w:name w:val="WW8Num7z0"/>
    <w:rsid w:val="000A5B17"/>
    <w:rPr>
      <w:rFonts w:cs="Arial"/>
    </w:rPr>
  </w:style>
  <w:style w:type="character" w:customStyle="1" w:styleId="WW8Num8z0">
    <w:name w:val="WW8Num8z0"/>
    <w:rsid w:val="000A5B17"/>
    <w:rPr>
      <w:rFonts w:ascii="Symbol" w:hAnsi="Symbol" w:cs="Symbol"/>
    </w:rPr>
  </w:style>
  <w:style w:type="character" w:customStyle="1" w:styleId="WW8Num8z1">
    <w:name w:val="WW8Num8z1"/>
    <w:rsid w:val="000A5B17"/>
    <w:rPr>
      <w:rFonts w:ascii="Courier New" w:hAnsi="Courier New" w:cs="Courier New"/>
    </w:rPr>
  </w:style>
  <w:style w:type="character" w:customStyle="1" w:styleId="WW8Num8z2">
    <w:name w:val="WW8Num8z2"/>
    <w:rsid w:val="000A5B17"/>
    <w:rPr>
      <w:rFonts w:ascii="Wingdings" w:hAnsi="Wingdings" w:cs="Wingdings"/>
    </w:rPr>
  </w:style>
  <w:style w:type="character" w:customStyle="1" w:styleId="WW8Num9z0">
    <w:name w:val="WW8Num9z0"/>
    <w:rsid w:val="000A5B17"/>
    <w:rPr>
      <w:rFonts w:ascii="Symbol" w:hAnsi="Symbol" w:cs="Symbol"/>
    </w:rPr>
  </w:style>
  <w:style w:type="character" w:customStyle="1" w:styleId="WW8Num9z1">
    <w:name w:val="WW8Num9z1"/>
    <w:rsid w:val="000A5B17"/>
    <w:rPr>
      <w:rFonts w:ascii="Courier New" w:hAnsi="Courier New" w:cs="Courier New"/>
    </w:rPr>
  </w:style>
  <w:style w:type="character" w:customStyle="1" w:styleId="WW8Num9z2">
    <w:name w:val="WW8Num9z2"/>
    <w:rsid w:val="000A5B17"/>
    <w:rPr>
      <w:rFonts w:ascii="Wingdings" w:hAnsi="Wingdings" w:cs="Wingdings"/>
    </w:rPr>
  </w:style>
  <w:style w:type="character" w:customStyle="1" w:styleId="WW8Num11z0">
    <w:name w:val="WW8Num11z0"/>
    <w:rsid w:val="000A5B17"/>
    <w:rPr>
      <w:rFonts w:ascii="Symbol" w:hAnsi="Symbol" w:cs="Symbol"/>
    </w:rPr>
  </w:style>
  <w:style w:type="character" w:customStyle="1" w:styleId="WW8Num11z1">
    <w:name w:val="WW8Num11z1"/>
    <w:rsid w:val="000A5B17"/>
    <w:rPr>
      <w:rFonts w:ascii="Courier New" w:hAnsi="Courier New" w:cs="Courier New"/>
    </w:rPr>
  </w:style>
  <w:style w:type="character" w:customStyle="1" w:styleId="WW8Num11z2">
    <w:name w:val="WW8Num11z2"/>
    <w:rsid w:val="000A5B17"/>
    <w:rPr>
      <w:rFonts w:ascii="Wingdings" w:hAnsi="Wingdings" w:cs="Wingdings"/>
    </w:rPr>
  </w:style>
  <w:style w:type="character" w:customStyle="1" w:styleId="WW8Num13z0">
    <w:name w:val="WW8Num13z0"/>
    <w:rsid w:val="000A5B17"/>
    <w:rPr>
      <w:rFonts w:ascii="Wingdings" w:hAnsi="Wingdings" w:cs="Wingdings"/>
    </w:rPr>
  </w:style>
  <w:style w:type="character" w:customStyle="1" w:styleId="WW8Num13z1">
    <w:name w:val="WW8Num13z1"/>
    <w:rsid w:val="000A5B17"/>
    <w:rPr>
      <w:rFonts w:ascii="Courier New" w:hAnsi="Courier New" w:cs="Courier New"/>
    </w:rPr>
  </w:style>
  <w:style w:type="character" w:customStyle="1" w:styleId="WW8Num13z3">
    <w:name w:val="WW8Num13z3"/>
    <w:rsid w:val="000A5B17"/>
    <w:rPr>
      <w:rFonts w:ascii="Symbol" w:hAnsi="Symbol" w:cs="Symbol"/>
    </w:rPr>
  </w:style>
  <w:style w:type="character" w:customStyle="1" w:styleId="WW8Num15z0">
    <w:name w:val="WW8Num15z0"/>
    <w:rsid w:val="000A5B17"/>
    <w:rPr>
      <w:rFonts w:ascii="Wingdings" w:hAnsi="Wingdings" w:cs="Wingdings"/>
    </w:rPr>
  </w:style>
  <w:style w:type="character" w:customStyle="1" w:styleId="WW8Num15z1">
    <w:name w:val="WW8Num15z1"/>
    <w:rsid w:val="000A5B17"/>
    <w:rPr>
      <w:rFonts w:ascii="Courier New" w:hAnsi="Courier New" w:cs="Courier New"/>
    </w:rPr>
  </w:style>
  <w:style w:type="character" w:customStyle="1" w:styleId="WW8Num15z3">
    <w:name w:val="WW8Num15z3"/>
    <w:rsid w:val="000A5B17"/>
    <w:rPr>
      <w:rFonts w:ascii="Symbol" w:hAnsi="Symbol" w:cs="Symbol"/>
    </w:rPr>
  </w:style>
  <w:style w:type="character" w:customStyle="1" w:styleId="WW8NumSt13z0">
    <w:name w:val="WW8NumSt13z0"/>
    <w:rsid w:val="000A5B17"/>
    <w:rPr>
      <w:rFonts w:ascii="Symbol" w:hAnsi="Symbol" w:cs="Symbol"/>
    </w:rPr>
  </w:style>
  <w:style w:type="character" w:customStyle="1" w:styleId="DefaultParagraphFont0">
    <w:name w:val="Default Paragraph Font_0"/>
    <w:rsid w:val="000A5B17"/>
  </w:style>
  <w:style w:type="character" w:styleId="PageNumber">
    <w:name w:val="page number"/>
    <w:basedOn w:val="DefaultParagraphFont0"/>
    <w:rsid w:val="000A5B17"/>
  </w:style>
  <w:style w:type="character" w:customStyle="1" w:styleId="BalloonTextChar">
    <w:name w:val="Balloon Text Char"/>
    <w:basedOn w:val="DefaultParagraphFont0"/>
    <w:rsid w:val="000A5B1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0"/>
    <w:rsid w:val="000A5B17"/>
    <w:rPr>
      <w:color w:val="0000FF"/>
      <w:u w:val="single"/>
    </w:rPr>
  </w:style>
  <w:style w:type="character" w:customStyle="1" w:styleId="Heading3Char">
    <w:name w:val="Heading 3 Char"/>
    <w:basedOn w:val="DefaultParagraphFont0"/>
    <w:rsid w:val="000A5B17"/>
    <w:rPr>
      <w:rFonts w:ascii="Arial" w:hAnsi="Arial" w:cs="Arial"/>
      <w:b/>
      <w:sz w:val="22"/>
    </w:rPr>
  </w:style>
  <w:style w:type="character" w:customStyle="1" w:styleId="BodyTextChar">
    <w:name w:val="Body Text Char"/>
    <w:basedOn w:val="DefaultParagraphFont0"/>
    <w:rsid w:val="000A5B17"/>
  </w:style>
  <w:style w:type="paragraph" w:customStyle="1" w:styleId="Heading">
    <w:name w:val="Heading"/>
    <w:basedOn w:val="Normal"/>
    <w:next w:val="BodyText"/>
    <w:rsid w:val="000A5B17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rsid w:val="000A5B17"/>
    <w:pPr>
      <w:spacing w:after="220" w:line="220" w:lineRule="atLeast"/>
      <w:ind w:right="-360"/>
    </w:pPr>
    <w:rPr>
      <w:sz w:val="20"/>
      <w:szCs w:val="20"/>
      <w:lang w:val="en-IN"/>
    </w:rPr>
  </w:style>
  <w:style w:type="paragraph" w:styleId="List">
    <w:name w:val="List"/>
    <w:basedOn w:val="BodyText"/>
    <w:rsid w:val="000A5B17"/>
    <w:rPr>
      <w:rFonts w:cs="Mangal"/>
    </w:rPr>
  </w:style>
  <w:style w:type="paragraph" w:styleId="Caption">
    <w:name w:val="caption"/>
    <w:basedOn w:val="Normal"/>
    <w:qFormat/>
    <w:rsid w:val="000A5B17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rsid w:val="000A5B17"/>
    <w:pPr>
      <w:suppressLineNumbers/>
    </w:pPr>
    <w:rPr>
      <w:rFonts w:cs="Mangal"/>
    </w:rPr>
  </w:style>
  <w:style w:type="paragraph" w:styleId="Header">
    <w:name w:val="header"/>
    <w:basedOn w:val="Normal"/>
    <w:rsid w:val="000A5B1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A5B1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sid w:val="000A5B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B17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TableContents">
    <w:name w:val="Table Contents"/>
    <w:basedOn w:val="Normal"/>
    <w:rsid w:val="000A5B17"/>
    <w:pPr>
      <w:suppressLineNumbers/>
    </w:pPr>
  </w:style>
  <w:style w:type="paragraph" w:customStyle="1" w:styleId="TableHeading">
    <w:name w:val="Table Heading"/>
    <w:basedOn w:val="TableContents"/>
    <w:rsid w:val="000A5B17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0A5B17"/>
  </w:style>
  <w:style w:type="paragraph" w:customStyle="1" w:styleId="BulletedList">
    <w:name w:val="Bulleted List"/>
    <w:basedOn w:val="BodyText"/>
    <w:rsid w:val="00696C89"/>
    <w:pPr>
      <w:numPr>
        <w:numId w:val="9"/>
      </w:numPr>
      <w:tabs>
        <w:tab w:val="clear" w:pos="360"/>
      </w:tabs>
      <w:suppressAutoHyphens w:val="0"/>
      <w:spacing w:after="60"/>
      <w:ind w:right="0"/>
      <w:jc w:val="both"/>
    </w:pPr>
    <w:rPr>
      <w:rFonts w:ascii="Arial" w:hAnsi="Arial"/>
      <w:spacing w:val="-5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75b52491452dc86ce7719695a6ebae9d134f4b0419514c4847440321091b5b58170b130a10405a4f1543124a4b485d4637071f1b5b1456554d1f031207004900145a7045111b535d5d0d564c1b0f031f031b070f6a041f485c537a4553524f0d5048100d16001253444f4a081e010303115c6&amp;docType=doc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756891-CF9F-DE47-9153-FD9096DDB02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Serial Number:</vt:lpstr>
    </vt:vector>
  </TitlesOfParts>
  <Company>care</Company>
  <LinksUpToDate>false</LinksUpToDate>
  <CharactersWithSpaces>2926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Serial Number:</dc:title>
  <dc:creator>Ramesh</dc:creator>
  <cp:lastModifiedBy>pc1</cp:lastModifiedBy>
  <cp:revision>3</cp:revision>
  <cp:lastPrinted>2013-02-27T07:33:00Z</cp:lastPrinted>
  <dcterms:created xsi:type="dcterms:W3CDTF">2019-07-16T04:20:00Z</dcterms:created>
  <dcterms:modified xsi:type="dcterms:W3CDTF">2026-06-10T05:06:00Z</dcterms:modified>
</cp:coreProperties>
</file>